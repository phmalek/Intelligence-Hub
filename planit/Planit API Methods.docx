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B5432" w14:textId="7C12D359" w:rsidR="00684C51" w:rsidRPr="00F6004E" w:rsidRDefault="004F1CF2" w:rsidP="00684C51">
      <w:pPr>
        <w:rPr>
          <w:rFonts w:cstheme="minorHAnsi"/>
          <w:b/>
          <w:color w:val="AEAAAA" w:themeColor="background2" w:themeShade="BF"/>
          <w:sz w:val="36"/>
          <w:szCs w:val="36"/>
        </w:rPr>
      </w:pPr>
      <w:r w:rsidRPr="00F6004E">
        <w:rPr>
          <w:rFonts w:cstheme="minorHAnsi"/>
          <w:b/>
          <w:color w:val="AEAAAA" w:themeColor="background2" w:themeShade="BF"/>
          <w:sz w:val="36"/>
          <w:szCs w:val="36"/>
        </w:rPr>
        <w:t xml:space="preserve">Planit </w:t>
      </w:r>
      <w:r w:rsidR="002C30CA" w:rsidRPr="00F6004E">
        <w:rPr>
          <w:rFonts w:cstheme="minorHAnsi"/>
          <w:b/>
          <w:color w:val="AEAAAA" w:themeColor="background2" w:themeShade="BF"/>
          <w:sz w:val="36"/>
          <w:szCs w:val="36"/>
        </w:rPr>
        <w:t>API Methods</w:t>
      </w:r>
    </w:p>
    <w:p w14:paraId="4B58F59D" w14:textId="77777777" w:rsidR="00DE1E72" w:rsidRPr="00F6004E" w:rsidRDefault="00DE1E72" w:rsidP="00684C51">
      <w:pPr>
        <w:rPr>
          <w:rFonts w:cstheme="minorHAnsi"/>
          <w:b/>
          <w:sz w:val="28"/>
          <w:szCs w:val="28"/>
        </w:rPr>
      </w:pPr>
    </w:p>
    <w:p w14:paraId="32D199B4" w14:textId="2AB981DC" w:rsidR="002C30CA" w:rsidRPr="00F6004E" w:rsidRDefault="008C78BB" w:rsidP="002C30CA">
      <w:pPr>
        <w:rPr>
          <w:rFonts w:cstheme="minorHAnsi"/>
        </w:rPr>
      </w:pPr>
      <w:r w:rsidRPr="00F6004E">
        <w:rPr>
          <w:rFonts w:cstheme="minorHAnsi"/>
        </w:rPr>
        <w:t>January</w:t>
      </w:r>
      <w:r w:rsidR="002F0467" w:rsidRPr="00F6004E">
        <w:rPr>
          <w:rFonts w:cstheme="minorHAnsi"/>
        </w:rPr>
        <w:t xml:space="preserve"> </w:t>
      </w:r>
      <w:r w:rsidRPr="00F6004E">
        <w:rPr>
          <w:rFonts w:cstheme="minorHAnsi"/>
        </w:rPr>
        <w:t>1</w:t>
      </w:r>
      <w:r w:rsidR="002F0467" w:rsidRPr="00F6004E">
        <w:rPr>
          <w:rFonts w:cstheme="minorHAnsi"/>
        </w:rPr>
        <w:t>, 202</w:t>
      </w:r>
      <w:bookmarkStart w:id="0" w:name="OLE_LINK2"/>
      <w:r w:rsidRPr="00F6004E">
        <w:rPr>
          <w:rFonts w:cstheme="minorHAnsi"/>
        </w:rPr>
        <w:t>3</w:t>
      </w:r>
    </w:p>
    <w:p w14:paraId="2E025B0B" w14:textId="77777777" w:rsidR="002C30CA" w:rsidRPr="00F6004E" w:rsidRDefault="002C30CA" w:rsidP="002C30CA">
      <w:pPr>
        <w:rPr>
          <w:rFonts w:cstheme="minorHAnsi"/>
        </w:rPr>
      </w:pPr>
    </w:p>
    <w:p w14:paraId="659384FB" w14:textId="7D64468C" w:rsidR="00F6004E" w:rsidRPr="00F6004E" w:rsidRDefault="00F6004E" w:rsidP="002C30CA">
      <w:pPr>
        <w:rPr>
          <w:rFonts w:cstheme="minorHAnsi"/>
          <w:b/>
          <w:bCs/>
        </w:rPr>
      </w:pPr>
    </w:p>
    <w:p w14:paraId="36D8DF26" w14:textId="00592DC3" w:rsidR="00F6004E" w:rsidRPr="00F6004E" w:rsidRDefault="00F6004E" w:rsidP="00F6004E">
      <w:pPr>
        <w:rPr>
          <w:rFonts w:cstheme="minorHAnsi"/>
          <w:b/>
          <w:bCs/>
        </w:rPr>
      </w:pPr>
      <w:r w:rsidRPr="00F6004E">
        <w:rPr>
          <w:rFonts w:cstheme="minorHAnsi"/>
          <w:b/>
          <w:bCs/>
        </w:rPr>
        <w:t>Intro</w:t>
      </w:r>
    </w:p>
    <w:p w14:paraId="0AF36791" w14:textId="77777777" w:rsidR="00F6004E" w:rsidRPr="00F6004E" w:rsidRDefault="00F6004E" w:rsidP="002C30CA">
      <w:pPr>
        <w:rPr>
          <w:rFonts w:cstheme="minorHAnsi"/>
          <w:b/>
          <w:bCs/>
        </w:rPr>
      </w:pPr>
    </w:p>
    <w:bookmarkEnd w:id="0"/>
    <w:p w14:paraId="5BE3F1D5" w14:textId="5BF3B7D0" w:rsidR="00B0449A" w:rsidRPr="00B0449A" w:rsidRDefault="00B0449A" w:rsidP="00B0449A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242424"/>
          <w:sz w:val="21"/>
          <w:szCs w:val="21"/>
        </w:rPr>
      </w:pPr>
      <w:r w:rsidRPr="00B0449A">
        <w:rPr>
          <w:rFonts w:asciiTheme="minorHAnsi" w:hAnsiTheme="minorHAnsi" w:cstheme="minorHAnsi"/>
          <w:color w:val="242424"/>
          <w:sz w:val="21"/>
          <w:szCs w:val="21"/>
        </w:rPr>
        <w:t xml:space="preserve">The information on this page should be sent in document format to the API </w:t>
      </w:r>
      <w:r>
        <w:rPr>
          <w:rFonts w:asciiTheme="minorHAnsi" w:hAnsiTheme="minorHAnsi" w:cstheme="minorHAnsi"/>
          <w:color w:val="242424"/>
          <w:sz w:val="21"/>
          <w:szCs w:val="21"/>
        </w:rPr>
        <w:t>requestor</w:t>
      </w:r>
      <w:r w:rsidRPr="00B0449A">
        <w:rPr>
          <w:rFonts w:asciiTheme="minorHAnsi" w:hAnsiTheme="minorHAnsi" w:cstheme="minorHAnsi"/>
          <w:color w:val="242424"/>
          <w:sz w:val="21"/>
          <w:szCs w:val="21"/>
        </w:rPr>
        <w:t xml:space="preserve"> along with the accompanying file titled, “Reports </w:t>
      </w:r>
      <w:proofErr w:type="spellStart"/>
      <w:r w:rsidRPr="00B0449A">
        <w:rPr>
          <w:rFonts w:asciiTheme="minorHAnsi" w:hAnsiTheme="minorHAnsi" w:cstheme="minorHAnsi"/>
          <w:color w:val="242424"/>
          <w:sz w:val="21"/>
          <w:szCs w:val="21"/>
        </w:rPr>
        <w:t>API.postman_collection.json</w:t>
      </w:r>
      <w:proofErr w:type="spellEnd"/>
      <w:r w:rsidRPr="00B0449A">
        <w:rPr>
          <w:rFonts w:asciiTheme="minorHAnsi" w:hAnsiTheme="minorHAnsi" w:cstheme="minorHAnsi"/>
          <w:color w:val="242424"/>
          <w:sz w:val="21"/>
          <w:szCs w:val="21"/>
        </w:rPr>
        <w:t>”.</w:t>
      </w:r>
    </w:p>
    <w:p w14:paraId="52C17236" w14:textId="7AD2DD0F" w:rsidR="00B0449A" w:rsidRPr="00B0449A" w:rsidRDefault="00B0449A" w:rsidP="00B0449A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242424"/>
          <w:sz w:val="21"/>
          <w:szCs w:val="21"/>
        </w:rPr>
      </w:pPr>
      <w:r w:rsidRPr="00B0449A">
        <w:rPr>
          <w:rFonts w:asciiTheme="minorHAnsi" w:hAnsiTheme="minorHAnsi" w:cstheme="minorHAnsi"/>
          <w:color w:val="242424"/>
          <w:sz w:val="21"/>
          <w:szCs w:val="21"/>
        </w:rPr>
        <w:t xml:space="preserve">The </w:t>
      </w:r>
      <w:r w:rsidR="00DD0209">
        <w:rPr>
          <w:rFonts w:asciiTheme="minorHAnsi" w:hAnsiTheme="minorHAnsi" w:cstheme="minorHAnsi"/>
          <w:color w:val="242424"/>
          <w:sz w:val="21"/>
          <w:szCs w:val="21"/>
        </w:rPr>
        <w:t xml:space="preserve">client </w:t>
      </w:r>
      <w:r w:rsidRPr="00B0449A">
        <w:rPr>
          <w:rFonts w:asciiTheme="minorHAnsi" w:hAnsiTheme="minorHAnsi" w:cstheme="minorHAnsi"/>
          <w:color w:val="242424"/>
          <w:sz w:val="21"/>
          <w:szCs w:val="21"/>
        </w:rPr>
        <w:t xml:space="preserve">account team will need to create a </w:t>
      </w:r>
      <w:proofErr w:type="spellStart"/>
      <w:r w:rsidRPr="00B0449A">
        <w:rPr>
          <w:rFonts w:asciiTheme="minorHAnsi" w:hAnsiTheme="minorHAnsi" w:cstheme="minorHAnsi"/>
          <w:color w:val="242424"/>
          <w:sz w:val="21"/>
          <w:szCs w:val="21"/>
        </w:rPr>
        <w:t>MyDataQuery</w:t>
      </w:r>
      <w:proofErr w:type="spellEnd"/>
      <w:r w:rsidRPr="00B0449A">
        <w:rPr>
          <w:rFonts w:asciiTheme="minorHAnsi" w:hAnsiTheme="minorHAnsi" w:cstheme="minorHAnsi"/>
          <w:color w:val="242424"/>
          <w:sz w:val="21"/>
          <w:szCs w:val="21"/>
        </w:rPr>
        <w:t xml:space="preserve"> (MDQ) in the Planit Report Library that contains the data and filters needed by the API. Since the API doesn’t yet support run-time filters, if the number of cells is larger than 35,000,000, the report will need to be reduced (column count) or broken up.</w:t>
      </w:r>
    </w:p>
    <w:p w14:paraId="624768CB" w14:textId="108FBAE7" w:rsidR="00B0449A" w:rsidRPr="00B0449A" w:rsidRDefault="00B0449A" w:rsidP="00B0449A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242424"/>
          <w:sz w:val="21"/>
          <w:szCs w:val="21"/>
        </w:rPr>
      </w:pPr>
      <w:r w:rsidRPr="00B0449A">
        <w:rPr>
          <w:rFonts w:asciiTheme="minorHAnsi" w:hAnsiTheme="minorHAnsi" w:cstheme="minorHAnsi"/>
          <w:color w:val="242424"/>
          <w:sz w:val="21"/>
          <w:szCs w:val="21"/>
        </w:rPr>
        <w:t>Next, the Planit team will put in a ticket to request Annalect development to generate a token for the specified client. The specific Planit client login name (e.g. “Nissan US”) and the MDQ (</w:t>
      </w:r>
      <w:proofErr w:type="spellStart"/>
      <w:r w:rsidRPr="00B0449A">
        <w:rPr>
          <w:rFonts w:asciiTheme="minorHAnsi" w:hAnsiTheme="minorHAnsi" w:cstheme="minorHAnsi"/>
          <w:color w:val="242424"/>
          <w:sz w:val="21"/>
          <w:szCs w:val="21"/>
        </w:rPr>
        <w:t>MyDataQuery</w:t>
      </w:r>
      <w:proofErr w:type="spellEnd"/>
      <w:r w:rsidRPr="00B0449A">
        <w:rPr>
          <w:rFonts w:asciiTheme="minorHAnsi" w:hAnsiTheme="minorHAnsi" w:cstheme="minorHAnsi"/>
          <w:color w:val="242424"/>
          <w:sz w:val="21"/>
          <w:szCs w:val="21"/>
        </w:rPr>
        <w:t>) name will need to be specified in the ticket.</w:t>
      </w:r>
      <w:r w:rsidR="00084748">
        <w:rPr>
          <w:rFonts w:asciiTheme="minorHAnsi" w:hAnsiTheme="minorHAnsi" w:cstheme="minorHAnsi"/>
          <w:color w:val="242424"/>
          <w:sz w:val="21"/>
          <w:szCs w:val="21"/>
        </w:rPr>
        <w:t xml:space="preserve"> </w:t>
      </w:r>
      <w:r w:rsidR="00084748">
        <w:rPr>
          <w:rFonts w:ascii="Calibri" w:hAnsi="Calibri" w:cs="Calibri"/>
          <w:sz w:val="22"/>
          <w:szCs w:val="22"/>
        </w:rPr>
        <w:t>Once the token is created, it will be applied to the client/MDQ.</w:t>
      </w:r>
    </w:p>
    <w:p w14:paraId="5D90C8EE" w14:textId="77777777" w:rsidR="00F6004E" w:rsidRPr="00F6004E" w:rsidRDefault="00F6004E" w:rsidP="00F6004E">
      <w:pPr>
        <w:pStyle w:val="Heading1"/>
        <w:shd w:val="clear" w:color="auto" w:fill="FFFFFF"/>
        <w:rPr>
          <w:rFonts w:asciiTheme="minorHAnsi" w:hAnsiTheme="minorHAnsi" w:cstheme="minorHAnsi"/>
          <w:color w:val="242424"/>
        </w:rPr>
      </w:pPr>
      <w:r w:rsidRPr="00F6004E">
        <w:rPr>
          <w:rFonts w:asciiTheme="minorHAnsi" w:hAnsiTheme="minorHAnsi" w:cstheme="minorHAnsi"/>
          <w:color w:val="242424"/>
        </w:rPr>
        <w:t>Methods</w:t>
      </w:r>
    </w:p>
    <w:p w14:paraId="16792BB4" w14:textId="77777777" w:rsidR="00F6004E" w:rsidRPr="00F6004E" w:rsidRDefault="00084748" w:rsidP="00F6004E">
      <w:pPr>
        <w:shd w:val="clear" w:color="auto" w:fill="FFFFFF"/>
        <w:rPr>
          <w:rFonts w:cstheme="minorHAnsi"/>
          <w:color w:val="242424"/>
          <w:sz w:val="21"/>
          <w:szCs w:val="21"/>
        </w:rPr>
      </w:pPr>
      <w:r>
        <w:rPr>
          <w:rFonts w:cstheme="minorHAnsi"/>
          <w:color w:val="242424"/>
          <w:sz w:val="21"/>
          <w:szCs w:val="21"/>
        </w:rPr>
        <w:pict w14:anchorId="40AF9B74">
          <v:rect id="_x0000_i1025" style="width:0;height:0" o:hralign="center" o:hrstd="t" o:hr="t" fillcolor="#a0a0a0" stroked="f"/>
        </w:pict>
      </w:r>
    </w:p>
    <w:p w14:paraId="418E58AE" w14:textId="77777777" w:rsidR="00F6004E" w:rsidRPr="00F6004E" w:rsidRDefault="00F6004E" w:rsidP="00F6004E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242424"/>
          <w:sz w:val="21"/>
          <w:szCs w:val="21"/>
        </w:rPr>
      </w:pPr>
      <w:r w:rsidRPr="00F6004E">
        <w:rPr>
          <w:rFonts w:asciiTheme="minorHAnsi" w:hAnsiTheme="minorHAnsi" w:cstheme="minorHAnsi"/>
          <w:color w:val="242424"/>
          <w:sz w:val="21"/>
          <w:szCs w:val="21"/>
        </w:rPr>
        <w:t>The supported methods are</w:t>
      </w:r>
    </w:p>
    <w:p w14:paraId="0CECDF36" w14:textId="77777777" w:rsidR="00F6004E" w:rsidRPr="00F6004E" w:rsidRDefault="00F6004E" w:rsidP="00F6004E">
      <w:pPr>
        <w:pStyle w:val="NormalWeb"/>
        <w:shd w:val="clear" w:color="auto" w:fill="FFFFFF"/>
        <w:spacing w:before="0" w:beforeAutospacing="0" w:after="150" w:afterAutospacing="0"/>
        <w:ind w:left="600"/>
        <w:rPr>
          <w:rFonts w:asciiTheme="minorHAnsi" w:hAnsiTheme="minorHAnsi" w:cstheme="minorHAnsi"/>
          <w:color w:val="242424"/>
          <w:sz w:val="21"/>
          <w:szCs w:val="21"/>
        </w:rPr>
      </w:pPr>
      <w:r w:rsidRPr="00F6004E">
        <w:rPr>
          <w:rFonts w:asciiTheme="minorHAnsi" w:hAnsiTheme="minorHAnsi" w:cstheme="minorHAnsi"/>
          <w:color w:val="242424"/>
          <w:sz w:val="21"/>
          <w:szCs w:val="21"/>
        </w:rPr>
        <w:t>GET /  - returns a list of the available query reports. </w:t>
      </w:r>
    </w:p>
    <w:p w14:paraId="763BBF7B" w14:textId="77777777" w:rsidR="00F6004E" w:rsidRPr="00F6004E" w:rsidRDefault="00F6004E" w:rsidP="00F6004E">
      <w:pPr>
        <w:pStyle w:val="NormalWeb"/>
        <w:shd w:val="clear" w:color="auto" w:fill="FFFFFF"/>
        <w:spacing w:before="0" w:beforeAutospacing="0" w:after="150" w:afterAutospacing="0"/>
        <w:ind w:left="600"/>
        <w:rPr>
          <w:rFonts w:asciiTheme="minorHAnsi" w:hAnsiTheme="minorHAnsi" w:cstheme="minorHAnsi"/>
          <w:color w:val="242424"/>
          <w:sz w:val="21"/>
          <w:szCs w:val="21"/>
        </w:rPr>
      </w:pPr>
      <w:r w:rsidRPr="00F6004E">
        <w:rPr>
          <w:rFonts w:asciiTheme="minorHAnsi" w:hAnsiTheme="minorHAnsi" w:cstheme="minorHAnsi"/>
          <w:color w:val="242424"/>
          <w:sz w:val="21"/>
          <w:szCs w:val="21"/>
        </w:rPr>
        <w:t>GET /{​​​​​​</w:t>
      </w:r>
      <w:proofErr w:type="spellStart"/>
      <w:r w:rsidRPr="00F6004E">
        <w:rPr>
          <w:rFonts w:asciiTheme="minorHAnsi" w:hAnsiTheme="minorHAnsi" w:cstheme="minorHAnsi"/>
          <w:color w:val="242424"/>
          <w:sz w:val="21"/>
          <w:szCs w:val="21"/>
        </w:rPr>
        <w:t>reportID</w:t>
      </w:r>
      <w:proofErr w:type="spellEnd"/>
      <w:r w:rsidRPr="00F6004E">
        <w:rPr>
          <w:rFonts w:asciiTheme="minorHAnsi" w:hAnsiTheme="minorHAnsi" w:cstheme="minorHAnsi"/>
          <w:color w:val="242424"/>
          <w:sz w:val="21"/>
          <w:szCs w:val="21"/>
        </w:rPr>
        <w:t>}​​​​​​/</w:t>
      </w:r>
      <w:proofErr w:type="spellStart"/>
      <w:r w:rsidRPr="00F6004E">
        <w:rPr>
          <w:rFonts w:asciiTheme="minorHAnsi" w:hAnsiTheme="minorHAnsi" w:cstheme="minorHAnsi"/>
          <w:color w:val="242424"/>
          <w:sz w:val="21"/>
          <w:szCs w:val="21"/>
        </w:rPr>
        <w:t>data?format</w:t>
      </w:r>
      <w:proofErr w:type="spellEnd"/>
      <w:r w:rsidRPr="00F6004E">
        <w:rPr>
          <w:rFonts w:asciiTheme="minorHAnsi" w:hAnsiTheme="minorHAnsi" w:cstheme="minorHAnsi"/>
          <w:color w:val="242424"/>
          <w:sz w:val="21"/>
          <w:szCs w:val="21"/>
        </w:rPr>
        <w:t>=</w:t>
      </w:r>
      <w:proofErr w:type="spellStart"/>
      <w:r w:rsidRPr="00F6004E">
        <w:rPr>
          <w:rFonts w:asciiTheme="minorHAnsi" w:hAnsiTheme="minorHAnsi" w:cstheme="minorHAnsi"/>
          <w:color w:val="242424"/>
          <w:sz w:val="21"/>
          <w:szCs w:val="21"/>
        </w:rPr>
        <w:t>json</w:t>
      </w:r>
      <w:proofErr w:type="spellEnd"/>
      <w:r w:rsidRPr="00F6004E">
        <w:rPr>
          <w:rFonts w:asciiTheme="minorHAnsi" w:hAnsiTheme="minorHAnsi" w:cstheme="minorHAnsi"/>
          <w:color w:val="242424"/>
          <w:sz w:val="21"/>
          <w:szCs w:val="21"/>
        </w:rPr>
        <w:t xml:space="preserve"> - returns the query report data for the specified report</w:t>
      </w:r>
    </w:p>
    <w:p w14:paraId="6D2DB99B" w14:textId="77777777" w:rsidR="00F6004E" w:rsidRPr="00F6004E" w:rsidRDefault="00F6004E" w:rsidP="00F6004E">
      <w:pPr>
        <w:pStyle w:val="NormalWeb"/>
        <w:shd w:val="clear" w:color="auto" w:fill="FFFFFF"/>
        <w:spacing w:before="0" w:beforeAutospacing="0" w:after="150" w:afterAutospacing="0"/>
        <w:ind w:left="1200"/>
        <w:rPr>
          <w:rFonts w:asciiTheme="minorHAnsi" w:hAnsiTheme="minorHAnsi" w:cstheme="minorHAnsi"/>
          <w:color w:val="242424"/>
          <w:sz w:val="21"/>
          <w:szCs w:val="21"/>
        </w:rPr>
      </w:pPr>
      <w:r w:rsidRPr="00F6004E">
        <w:rPr>
          <w:rFonts w:asciiTheme="minorHAnsi" w:hAnsiTheme="minorHAnsi" w:cstheme="minorHAnsi"/>
          <w:color w:val="242424"/>
          <w:sz w:val="21"/>
          <w:szCs w:val="21"/>
        </w:rPr>
        <w:t>Query Params:</w:t>
      </w:r>
    </w:p>
    <w:p w14:paraId="0E366D1E" w14:textId="77777777" w:rsidR="00F6004E" w:rsidRPr="00F6004E" w:rsidRDefault="00F6004E" w:rsidP="00F6004E">
      <w:pPr>
        <w:pStyle w:val="NormalWeb"/>
        <w:shd w:val="clear" w:color="auto" w:fill="FFFFFF"/>
        <w:spacing w:before="0" w:beforeAutospacing="0" w:after="150" w:afterAutospacing="0"/>
        <w:ind w:left="1800"/>
        <w:rPr>
          <w:rFonts w:asciiTheme="minorHAnsi" w:hAnsiTheme="minorHAnsi" w:cstheme="minorHAnsi"/>
          <w:color w:val="242424"/>
          <w:sz w:val="21"/>
          <w:szCs w:val="21"/>
        </w:rPr>
      </w:pPr>
      <w:r w:rsidRPr="00F6004E">
        <w:rPr>
          <w:rFonts w:asciiTheme="minorHAnsi" w:hAnsiTheme="minorHAnsi" w:cstheme="minorHAnsi"/>
          <w:color w:val="242424"/>
          <w:sz w:val="21"/>
          <w:szCs w:val="21"/>
        </w:rPr>
        <w:t>format (string): JSON or CSV – default is JSON</w:t>
      </w:r>
    </w:p>
    <w:p w14:paraId="5904CA79" w14:textId="77777777" w:rsidR="00F6004E" w:rsidRPr="00F6004E" w:rsidRDefault="00F6004E" w:rsidP="00F6004E">
      <w:pPr>
        <w:pStyle w:val="NormalWeb"/>
        <w:shd w:val="clear" w:color="auto" w:fill="FFFFFF"/>
        <w:spacing w:before="0" w:beforeAutospacing="0" w:after="150" w:afterAutospacing="0"/>
        <w:ind w:left="1800"/>
        <w:rPr>
          <w:rFonts w:asciiTheme="minorHAnsi" w:hAnsiTheme="minorHAnsi" w:cstheme="minorHAnsi"/>
          <w:color w:val="242424"/>
          <w:sz w:val="21"/>
          <w:szCs w:val="21"/>
        </w:rPr>
      </w:pPr>
      <w:proofErr w:type="spellStart"/>
      <w:r w:rsidRPr="00F6004E">
        <w:rPr>
          <w:rFonts w:asciiTheme="minorHAnsi" w:hAnsiTheme="minorHAnsi" w:cstheme="minorHAnsi"/>
          <w:color w:val="242424"/>
          <w:sz w:val="21"/>
          <w:szCs w:val="21"/>
        </w:rPr>
        <w:t>csvFormatIncludeColumnHeaders</w:t>
      </w:r>
      <w:proofErr w:type="spellEnd"/>
      <w:r w:rsidRPr="00F6004E">
        <w:rPr>
          <w:rFonts w:asciiTheme="minorHAnsi" w:hAnsiTheme="minorHAnsi" w:cstheme="minorHAnsi"/>
          <w:color w:val="242424"/>
          <w:sz w:val="21"/>
          <w:szCs w:val="21"/>
        </w:rPr>
        <w:t xml:space="preserve"> (bool) – default is true</w:t>
      </w:r>
    </w:p>
    <w:p w14:paraId="27D8751A" w14:textId="77777777" w:rsidR="00F6004E" w:rsidRPr="00F6004E" w:rsidRDefault="00F6004E" w:rsidP="00F6004E">
      <w:pPr>
        <w:pStyle w:val="NormalWeb"/>
        <w:shd w:val="clear" w:color="auto" w:fill="FFFFFF"/>
        <w:spacing w:before="0" w:beforeAutospacing="0" w:after="150" w:afterAutospacing="0"/>
        <w:ind w:left="1800"/>
        <w:rPr>
          <w:rFonts w:asciiTheme="minorHAnsi" w:hAnsiTheme="minorHAnsi" w:cstheme="minorHAnsi"/>
          <w:color w:val="242424"/>
          <w:sz w:val="21"/>
          <w:szCs w:val="21"/>
        </w:rPr>
      </w:pPr>
      <w:proofErr w:type="spellStart"/>
      <w:r w:rsidRPr="00F6004E">
        <w:rPr>
          <w:rFonts w:asciiTheme="minorHAnsi" w:hAnsiTheme="minorHAnsi" w:cstheme="minorHAnsi"/>
          <w:color w:val="242424"/>
          <w:sz w:val="21"/>
          <w:szCs w:val="21"/>
        </w:rPr>
        <w:t>csvFormatAddDoubleQuotes</w:t>
      </w:r>
      <w:proofErr w:type="spellEnd"/>
      <w:r w:rsidRPr="00F6004E">
        <w:rPr>
          <w:rFonts w:asciiTheme="minorHAnsi" w:hAnsiTheme="minorHAnsi" w:cstheme="minorHAnsi"/>
          <w:color w:val="242424"/>
          <w:sz w:val="21"/>
          <w:szCs w:val="21"/>
        </w:rPr>
        <w:t xml:space="preserve"> (bool) – default is true</w:t>
      </w:r>
      <w:r w:rsidRPr="00F6004E">
        <w:rPr>
          <w:rFonts w:asciiTheme="minorHAnsi" w:hAnsiTheme="minorHAnsi" w:cstheme="minorHAnsi"/>
          <w:color w:val="242424"/>
          <w:sz w:val="21"/>
          <w:szCs w:val="21"/>
        </w:rPr>
        <w:br/>
      </w:r>
    </w:p>
    <w:p w14:paraId="36112490" w14:textId="77777777" w:rsidR="00F6004E" w:rsidRPr="00F6004E" w:rsidRDefault="00F6004E" w:rsidP="00F6004E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242424"/>
          <w:sz w:val="21"/>
          <w:szCs w:val="21"/>
        </w:rPr>
      </w:pPr>
      <w:r w:rsidRPr="00F6004E">
        <w:rPr>
          <w:rFonts w:asciiTheme="minorHAnsi" w:hAnsiTheme="minorHAnsi" w:cstheme="minorHAnsi"/>
          <w:color w:val="242424"/>
          <w:sz w:val="21"/>
          <w:szCs w:val="21"/>
        </w:rPr>
        <w:t>The API URL is </w:t>
      </w:r>
      <w:hyperlink r:id="rId11" w:tgtFrame="_blank" w:tooltip="https://www.onerollup.com/livepivotswebapi/api/v1/queries" w:history="1">
        <w:r w:rsidRPr="00F6004E">
          <w:rPr>
            <w:rStyle w:val="Hyperlink"/>
            <w:rFonts w:asciiTheme="minorHAnsi" w:hAnsiTheme="minorHAnsi" w:cstheme="minorHAnsi"/>
            <w:color w:val="6888C9"/>
            <w:sz w:val="21"/>
            <w:szCs w:val="21"/>
          </w:rPr>
          <w:t>https://www.onerollup.com/LivePivotsWebApi/api/v1/queries</w:t>
        </w:r>
      </w:hyperlink>
      <w:r w:rsidRPr="00F6004E">
        <w:rPr>
          <w:rFonts w:asciiTheme="minorHAnsi" w:hAnsiTheme="minorHAnsi" w:cstheme="minorHAnsi"/>
          <w:color w:val="242424"/>
          <w:sz w:val="21"/>
          <w:szCs w:val="21"/>
        </w:rPr>
        <w:t>​​​​​​​</w:t>
      </w:r>
    </w:p>
    <w:p w14:paraId="4AB4720B" w14:textId="77777777" w:rsidR="00F6004E" w:rsidRPr="00F6004E" w:rsidRDefault="00F6004E" w:rsidP="00F6004E">
      <w:pPr>
        <w:pStyle w:val="Heading1"/>
        <w:shd w:val="clear" w:color="auto" w:fill="FFFFFF"/>
        <w:rPr>
          <w:rFonts w:asciiTheme="minorHAnsi" w:hAnsiTheme="minorHAnsi" w:cstheme="minorHAnsi"/>
          <w:color w:val="242424"/>
          <w:sz w:val="48"/>
          <w:szCs w:val="48"/>
        </w:rPr>
      </w:pPr>
      <w:r w:rsidRPr="00F6004E">
        <w:rPr>
          <w:rFonts w:asciiTheme="minorHAnsi" w:hAnsiTheme="minorHAnsi" w:cstheme="minorHAnsi"/>
          <w:color w:val="242424"/>
        </w:rPr>
        <w:t>Authentication</w:t>
      </w:r>
    </w:p>
    <w:p w14:paraId="0787DFA6" w14:textId="77777777" w:rsidR="00F6004E" w:rsidRPr="00F6004E" w:rsidRDefault="00084748" w:rsidP="00F6004E">
      <w:pPr>
        <w:shd w:val="clear" w:color="auto" w:fill="FFFFFF"/>
        <w:rPr>
          <w:rFonts w:cstheme="minorHAnsi"/>
          <w:color w:val="242424"/>
          <w:sz w:val="21"/>
          <w:szCs w:val="21"/>
        </w:rPr>
      </w:pPr>
      <w:r>
        <w:rPr>
          <w:rFonts w:cstheme="minorHAnsi"/>
          <w:color w:val="242424"/>
          <w:sz w:val="21"/>
          <w:szCs w:val="21"/>
        </w:rPr>
        <w:pict w14:anchorId="2BEB8583">
          <v:rect id="_x0000_i1026" style="width:0;height:0" o:hralign="center" o:hrstd="t" o:hr="t" fillcolor="#a0a0a0" stroked="f"/>
        </w:pict>
      </w:r>
    </w:p>
    <w:p w14:paraId="029B9A02" w14:textId="77777777" w:rsidR="00F6004E" w:rsidRPr="00F6004E" w:rsidRDefault="00F6004E" w:rsidP="00F6004E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242424"/>
          <w:sz w:val="21"/>
          <w:szCs w:val="21"/>
        </w:rPr>
      </w:pPr>
      <w:r w:rsidRPr="00F6004E">
        <w:rPr>
          <w:rFonts w:asciiTheme="minorHAnsi" w:hAnsiTheme="minorHAnsi" w:cstheme="minorHAnsi"/>
          <w:color w:val="242424"/>
          <w:sz w:val="21"/>
          <w:szCs w:val="21"/>
        </w:rPr>
        <w:t>Each of these calls uses an Authorization setting in the Request Header of “Bearer {​​​​​{​​​​​​​​​​​​​​​​​​​​​​​​​​token}​​​​​​​​​​​​​​​​​​​​​​​​​​​​​​​​​​​​​​​​​​​​​​​}​​​​​​​​​​​​​​​​​​​​​​​​​​​​​​​​​​​​​​​​​​​​​​​”.  The {​​​​​​​​​​​​​​​​​​​​​​​​​​​​​​​​​​​​​​​​​​​​​​​{​​​​​​​​​​​​​​​​​​​​​​​​​​​​​​​​​​​​​​​​​​​​​​​token}​​​​​​​​​​​​​​​​​​​​​​​​​​​​​​​​​​​​​​​​​​​​​​​}​​​​​​​​​​​​​​​​​​​​​​​​​​​​​​​​​​​​​​​​​​​​​​​ is a JWT, which can be obtained with a POST call to</w:t>
      </w:r>
    </w:p>
    <w:p w14:paraId="266FE2C5" w14:textId="77777777" w:rsidR="00F6004E" w:rsidRPr="00F6004E" w:rsidRDefault="00084748" w:rsidP="00F6004E">
      <w:pPr>
        <w:pStyle w:val="NormalWeb"/>
        <w:shd w:val="clear" w:color="auto" w:fill="FFFFFF"/>
        <w:spacing w:before="0" w:beforeAutospacing="0" w:after="150" w:afterAutospacing="0"/>
        <w:ind w:left="600"/>
        <w:rPr>
          <w:rFonts w:asciiTheme="minorHAnsi" w:hAnsiTheme="minorHAnsi" w:cstheme="minorHAnsi"/>
          <w:color w:val="242424"/>
          <w:sz w:val="21"/>
          <w:szCs w:val="21"/>
        </w:rPr>
      </w:pPr>
      <w:hyperlink r:id="rId12" w:tgtFrame="_blank" w:tooltip="https://omg-planit-master.auth.eu-west-1.amazoncognito.com/oauth2/token" w:history="1">
        <w:r w:rsidR="00F6004E" w:rsidRPr="00F6004E">
          <w:rPr>
            <w:rStyle w:val="Hyperlink"/>
            <w:rFonts w:asciiTheme="minorHAnsi" w:hAnsiTheme="minorHAnsi" w:cstheme="minorHAnsi"/>
            <w:color w:val="5B5FC7"/>
            <w:sz w:val="21"/>
            <w:szCs w:val="21"/>
          </w:rPr>
          <w:t>https://omg-planit-master.auth.eu-west-1.amazoncognito.com/oauth2/token</w:t>
        </w:r>
      </w:hyperlink>
    </w:p>
    <w:p w14:paraId="2D5B6135" w14:textId="77777777" w:rsidR="00F6004E" w:rsidRPr="00F6004E" w:rsidRDefault="00F6004E" w:rsidP="00F6004E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242424"/>
          <w:sz w:val="21"/>
          <w:szCs w:val="21"/>
        </w:rPr>
      </w:pPr>
      <w:r w:rsidRPr="00F6004E">
        <w:rPr>
          <w:rFonts w:asciiTheme="minorHAnsi" w:hAnsiTheme="minorHAnsi" w:cstheme="minorHAnsi"/>
          <w:color w:val="242424"/>
          <w:sz w:val="21"/>
          <w:szCs w:val="21"/>
        </w:rPr>
        <w:t>​​​​​​​with an Authorization setting in the Header of “Basic {​​​​​​​​​​​​​​​​​​​​​​​​​​​​​​​​​​​​​​​​​​​​​​​{​​​​​​​​​​​​​​​​​​​​​​​​​​​​​​​​​​​​​​​​​​​​​​​authcode}​​​​​​​​​​​​​​​​​​​​​​​​​​​​​​​​​​​​​​​​​​​​​​​}​​​​​​​​​​​​​​​​​​​​​​​​​​​​​​​​​​​​​​​​​​​​​​​”, and an application/x-www-form-</w:t>
      </w:r>
      <w:proofErr w:type="spellStart"/>
      <w:r w:rsidRPr="00F6004E">
        <w:rPr>
          <w:rFonts w:asciiTheme="minorHAnsi" w:hAnsiTheme="minorHAnsi" w:cstheme="minorHAnsi"/>
          <w:color w:val="242424"/>
          <w:sz w:val="21"/>
          <w:szCs w:val="21"/>
        </w:rPr>
        <w:t>urlencoded</w:t>
      </w:r>
      <w:proofErr w:type="spellEnd"/>
      <w:r w:rsidRPr="00F6004E">
        <w:rPr>
          <w:rFonts w:asciiTheme="minorHAnsi" w:hAnsiTheme="minorHAnsi" w:cstheme="minorHAnsi"/>
          <w:color w:val="242424"/>
          <w:sz w:val="21"/>
          <w:szCs w:val="21"/>
        </w:rPr>
        <w:t xml:space="preserve"> body with </w:t>
      </w:r>
      <w:proofErr w:type="spellStart"/>
      <w:r w:rsidRPr="00F6004E">
        <w:rPr>
          <w:rFonts w:asciiTheme="minorHAnsi" w:hAnsiTheme="minorHAnsi" w:cstheme="minorHAnsi"/>
          <w:color w:val="242424"/>
          <w:sz w:val="21"/>
          <w:szCs w:val="21"/>
        </w:rPr>
        <w:t>grant_type:client_credentials</w:t>
      </w:r>
      <w:proofErr w:type="spellEnd"/>
      <w:r w:rsidRPr="00F6004E">
        <w:rPr>
          <w:rFonts w:asciiTheme="minorHAnsi" w:hAnsiTheme="minorHAnsi" w:cstheme="minorHAnsi"/>
          <w:color w:val="242424"/>
          <w:sz w:val="21"/>
          <w:szCs w:val="21"/>
        </w:rPr>
        <w:t xml:space="preserve">.  The </w:t>
      </w:r>
      <w:proofErr w:type="spellStart"/>
      <w:r w:rsidRPr="00F6004E">
        <w:rPr>
          <w:rFonts w:asciiTheme="minorHAnsi" w:hAnsiTheme="minorHAnsi" w:cstheme="minorHAnsi"/>
          <w:color w:val="242424"/>
          <w:sz w:val="21"/>
          <w:szCs w:val="21"/>
        </w:rPr>
        <w:t>authcode</w:t>
      </w:r>
      <w:proofErr w:type="spellEnd"/>
      <w:r w:rsidRPr="00F6004E">
        <w:rPr>
          <w:rFonts w:asciiTheme="minorHAnsi" w:hAnsiTheme="minorHAnsi" w:cstheme="minorHAnsi"/>
          <w:color w:val="242424"/>
          <w:sz w:val="21"/>
          <w:szCs w:val="21"/>
        </w:rPr>
        <w:t xml:space="preserve"> is a base64 encoded {​​​​​​​​​​​​​​​​​​​​​​​​​​​​​​​​​​​​​​​​​​​​​​​clientid}​​​​​​​​​​​​​​​​​​​​​​​​​​​​​​​​​​​​​​​​​​​​​​​:{​​​​​​​​​​​​​​​​​​​​​​​​​​​​​​​​​​​​​​​​​​​​​​​clientsecret).  The JWT will be in the response under “</w:t>
      </w:r>
      <w:proofErr w:type="spellStart"/>
      <w:r w:rsidRPr="00F6004E">
        <w:rPr>
          <w:rFonts w:asciiTheme="minorHAnsi" w:hAnsiTheme="minorHAnsi" w:cstheme="minorHAnsi"/>
          <w:color w:val="242424"/>
          <w:sz w:val="21"/>
          <w:szCs w:val="21"/>
        </w:rPr>
        <w:t>access_token</w:t>
      </w:r>
      <w:proofErr w:type="spellEnd"/>
      <w:r w:rsidRPr="00F6004E">
        <w:rPr>
          <w:rFonts w:asciiTheme="minorHAnsi" w:hAnsiTheme="minorHAnsi" w:cstheme="minorHAnsi"/>
          <w:color w:val="242424"/>
          <w:sz w:val="21"/>
          <w:szCs w:val="21"/>
        </w:rPr>
        <w:t>”.  JWTs expire after 1 hour.</w:t>
      </w:r>
    </w:p>
    <w:p w14:paraId="3198E6F2" w14:textId="77777777" w:rsidR="00F6004E" w:rsidRDefault="00F6004E" w:rsidP="00F6004E">
      <w:pPr>
        <w:pStyle w:val="Heading1"/>
        <w:shd w:val="clear" w:color="auto" w:fill="FFFFFF"/>
        <w:rPr>
          <w:rFonts w:asciiTheme="minorHAnsi" w:hAnsiTheme="minorHAnsi" w:cstheme="minorHAnsi"/>
          <w:color w:val="242424"/>
        </w:rPr>
      </w:pPr>
    </w:p>
    <w:p w14:paraId="3B720131" w14:textId="1FA47F48" w:rsidR="00F6004E" w:rsidRDefault="00F6004E" w:rsidP="00F6004E">
      <w:pPr>
        <w:pStyle w:val="Heading1"/>
        <w:shd w:val="clear" w:color="auto" w:fill="FFFFFF"/>
        <w:rPr>
          <w:rFonts w:asciiTheme="minorHAnsi" w:hAnsiTheme="minorHAnsi" w:cstheme="minorHAnsi"/>
          <w:color w:val="242424"/>
        </w:rPr>
      </w:pPr>
    </w:p>
    <w:p w14:paraId="04B3B5C4" w14:textId="77777777" w:rsidR="00F6004E" w:rsidRPr="00F6004E" w:rsidRDefault="00F6004E" w:rsidP="00F6004E"/>
    <w:p w14:paraId="25ACFD3B" w14:textId="68270184" w:rsidR="00F6004E" w:rsidRPr="00F6004E" w:rsidRDefault="00F6004E" w:rsidP="00F6004E">
      <w:pPr>
        <w:pStyle w:val="Heading1"/>
        <w:shd w:val="clear" w:color="auto" w:fill="FFFFFF"/>
        <w:rPr>
          <w:rFonts w:asciiTheme="minorHAnsi" w:hAnsiTheme="minorHAnsi" w:cstheme="minorHAnsi"/>
          <w:color w:val="242424"/>
          <w:sz w:val="48"/>
          <w:szCs w:val="48"/>
        </w:rPr>
      </w:pPr>
      <w:r w:rsidRPr="00F6004E">
        <w:rPr>
          <w:rFonts w:asciiTheme="minorHAnsi" w:hAnsiTheme="minorHAnsi" w:cstheme="minorHAnsi"/>
          <w:color w:val="242424"/>
        </w:rPr>
        <w:lastRenderedPageBreak/>
        <w:t>Postman Example</w:t>
      </w:r>
    </w:p>
    <w:p w14:paraId="787B8524" w14:textId="77777777" w:rsidR="00F6004E" w:rsidRPr="00F6004E" w:rsidRDefault="00F6004E" w:rsidP="00F6004E">
      <w:pPr>
        <w:shd w:val="clear" w:color="auto" w:fill="FFFFFF"/>
        <w:rPr>
          <w:rFonts w:cstheme="minorHAnsi"/>
          <w:color w:val="242424"/>
          <w:sz w:val="21"/>
          <w:szCs w:val="21"/>
        </w:rPr>
      </w:pPr>
      <w:r w:rsidRPr="00F6004E">
        <w:rPr>
          <w:rFonts w:cstheme="minorHAnsi"/>
          <w:color w:val="242424"/>
          <w:sz w:val="21"/>
          <w:szCs w:val="21"/>
        </w:rPr>
        <w:t> </w:t>
      </w:r>
    </w:p>
    <w:p w14:paraId="35AFA593" w14:textId="77777777" w:rsidR="00F6004E" w:rsidRPr="00F6004E" w:rsidRDefault="00084748" w:rsidP="00F6004E">
      <w:pPr>
        <w:shd w:val="clear" w:color="auto" w:fill="FFFFFF"/>
        <w:rPr>
          <w:rFonts w:cstheme="minorHAnsi"/>
          <w:color w:val="242424"/>
          <w:sz w:val="21"/>
          <w:szCs w:val="21"/>
        </w:rPr>
      </w:pPr>
      <w:r>
        <w:rPr>
          <w:rFonts w:cstheme="minorHAnsi"/>
          <w:color w:val="242424"/>
          <w:sz w:val="21"/>
          <w:szCs w:val="21"/>
        </w:rPr>
        <w:pict w14:anchorId="056DBA4D">
          <v:rect id="_x0000_i1027" style="width:0;height:0" o:hralign="center" o:hrstd="t" o:hr="t" fillcolor="#a0a0a0" stroked="f"/>
        </w:pict>
      </w:r>
    </w:p>
    <w:p w14:paraId="2E6FB6AB" w14:textId="77777777" w:rsidR="00F6004E" w:rsidRPr="00F6004E" w:rsidRDefault="00F6004E" w:rsidP="00F6004E">
      <w:pPr>
        <w:shd w:val="clear" w:color="auto" w:fill="FFFFFF"/>
        <w:rPr>
          <w:rFonts w:cstheme="minorHAnsi"/>
          <w:color w:val="242424"/>
          <w:sz w:val="21"/>
          <w:szCs w:val="21"/>
        </w:rPr>
      </w:pPr>
      <w:r w:rsidRPr="00F6004E">
        <w:rPr>
          <w:rFonts w:cstheme="minorHAnsi"/>
          <w:color w:val="242424"/>
          <w:sz w:val="21"/>
          <w:szCs w:val="21"/>
        </w:rPr>
        <w:t>A sample postman collection can found at</w:t>
      </w:r>
    </w:p>
    <w:p w14:paraId="0EBF95CA" w14:textId="77777777" w:rsidR="00F6004E" w:rsidRPr="00F6004E" w:rsidRDefault="00F6004E" w:rsidP="00F6004E">
      <w:pPr>
        <w:shd w:val="clear" w:color="auto" w:fill="FFFFFF"/>
        <w:rPr>
          <w:rFonts w:cstheme="minorHAnsi"/>
          <w:color w:val="242424"/>
          <w:sz w:val="21"/>
          <w:szCs w:val="21"/>
        </w:rPr>
      </w:pPr>
      <w:r w:rsidRPr="00F6004E">
        <w:rPr>
          <w:rFonts w:cstheme="minorHAnsi"/>
          <w:color w:val="242424"/>
          <w:sz w:val="21"/>
          <w:szCs w:val="21"/>
        </w:rPr>
        <w:t> </w:t>
      </w:r>
    </w:p>
    <w:p w14:paraId="66E22DCA" w14:textId="77777777" w:rsidR="00F6004E" w:rsidRPr="00F6004E" w:rsidRDefault="00084748" w:rsidP="00F6004E">
      <w:pPr>
        <w:shd w:val="clear" w:color="auto" w:fill="FFFFFF"/>
        <w:rPr>
          <w:rFonts w:cstheme="minorHAnsi"/>
          <w:color w:val="242424"/>
          <w:sz w:val="21"/>
          <w:szCs w:val="21"/>
        </w:rPr>
      </w:pPr>
      <w:hyperlink r:id="rId13" w:tgtFrame="_blank" w:tooltip="https://oneomnicom.sharepoint.com/sites/omg-onerollupplanit/_layouts/15/download.aspx?uniqueid=c1788dcc87b04aa6af15af38da6f3ff9&amp;e=frajrg" w:history="1">
        <w:r w:rsidR="00F6004E" w:rsidRPr="00F6004E">
          <w:rPr>
            <w:rStyle w:val="Hyperlink"/>
            <w:rFonts w:cstheme="minorHAnsi"/>
            <w:color w:val="5B5FC7"/>
            <w:sz w:val="21"/>
            <w:szCs w:val="21"/>
          </w:rPr>
          <w:t xml:space="preserve">Reports </w:t>
        </w:r>
        <w:proofErr w:type="spellStart"/>
        <w:r w:rsidR="00F6004E" w:rsidRPr="00F6004E">
          <w:rPr>
            <w:rStyle w:val="Hyperlink"/>
            <w:rFonts w:cstheme="minorHAnsi"/>
            <w:color w:val="5B5FC7"/>
            <w:sz w:val="21"/>
            <w:szCs w:val="21"/>
          </w:rPr>
          <w:t>API.postman_collection.json</w:t>
        </w:r>
        <w:proofErr w:type="spellEnd"/>
      </w:hyperlink>
    </w:p>
    <w:p w14:paraId="0E037C32" w14:textId="77777777" w:rsidR="00F6004E" w:rsidRPr="00F6004E" w:rsidRDefault="00F6004E" w:rsidP="00F6004E">
      <w:pPr>
        <w:shd w:val="clear" w:color="auto" w:fill="FFFFFF"/>
        <w:rPr>
          <w:rFonts w:cstheme="minorHAnsi"/>
          <w:color w:val="242424"/>
          <w:sz w:val="21"/>
          <w:szCs w:val="21"/>
        </w:rPr>
      </w:pPr>
      <w:r w:rsidRPr="00F6004E">
        <w:rPr>
          <w:rFonts w:cstheme="minorHAnsi"/>
          <w:color w:val="242424"/>
          <w:sz w:val="21"/>
          <w:szCs w:val="21"/>
        </w:rPr>
        <w:t> </w:t>
      </w:r>
    </w:p>
    <w:p w14:paraId="36C04D87" w14:textId="77777777" w:rsidR="00F6004E" w:rsidRPr="00F6004E" w:rsidRDefault="00F6004E" w:rsidP="00F6004E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242424"/>
          <w:sz w:val="21"/>
          <w:szCs w:val="21"/>
        </w:rPr>
      </w:pPr>
      <w:r w:rsidRPr="00F6004E">
        <w:rPr>
          <w:rFonts w:asciiTheme="minorHAnsi" w:hAnsiTheme="minorHAnsi" w:cstheme="minorHAnsi"/>
          <w:color w:val="242424"/>
          <w:sz w:val="21"/>
          <w:szCs w:val="21"/>
        </w:rPr>
        <w:t>If you are trying to use the postman collection, you will need to</w:t>
      </w:r>
    </w:p>
    <w:p w14:paraId="0A6AF2D6" w14:textId="77777777" w:rsidR="00F6004E" w:rsidRPr="00F6004E" w:rsidRDefault="00F6004E" w:rsidP="00F6004E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rPr>
          <w:rFonts w:cstheme="minorHAnsi"/>
          <w:color w:val="242424"/>
          <w:sz w:val="21"/>
          <w:szCs w:val="21"/>
        </w:rPr>
      </w:pPr>
      <w:r w:rsidRPr="00F6004E">
        <w:rPr>
          <w:rFonts w:cstheme="minorHAnsi"/>
          <w:color w:val="242424"/>
          <w:sz w:val="21"/>
          <w:szCs w:val="21"/>
        </w:rPr>
        <w:t>Replace ((apiRoot}​​​​​​​​​​​​​​​}​​​​​​​​​​​​​​​​​​​​​​​​​​​​​​​​​​​​​​​​​​​​​​​​​​ with </w:t>
      </w:r>
      <w:hyperlink r:id="rId14" w:tgtFrame="_blank" w:tooltip="https://www.onerollup.com/livepivotswebapi" w:history="1">
        <w:r w:rsidRPr="00F6004E">
          <w:rPr>
            <w:rStyle w:val="Hyperlink"/>
            <w:rFonts w:cstheme="minorHAnsi"/>
            <w:color w:val="5B5FC7"/>
            <w:sz w:val="21"/>
            <w:szCs w:val="21"/>
          </w:rPr>
          <w:t>https://www.onerollup.com/LivePivotsWebApi</w:t>
        </w:r>
      </w:hyperlink>
      <w:r w:rsidRPr="00F6004E">
        <w:rPr>
          <w:rFonts w:cstheme="minorHAnsi"/>
          <w:color w:val="242424"/>
          <w:sz w:val="21"/>
          <w:szCs w:val="21"/>
        </w:rPr>
        <w:t> in “Get Report List” and “Get Report Data”</w:t>
      </w:r>
    </w:p>
    <w:p w14:paraId="43F2B776" w14:textId="77777777" w:rsidR="00F6004E" w:rsidRPr="00F6004E" w:rsidRDefault="00F6004E" w:rsidP="00F6004E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rPr>
          <w:rFonts w:cstheme="minorHAnsi"/>
          <w:color w:val="242424"/>
          <w:sz w:val="21"/>
          <w:szCs w:val="21"/>
        </w:rPr>
      </w:pPr>
      <w:r w:rsidRPr="00F6004E">
        <w:rPr>
          <w:rFonts w:cstheme="minorHAnsi"/>
          <w:color w:val="242424"/>
          <w:sz w:val="21"/>
          <w:szCs w:val="21"/>
        </w:rPr>
        <w:t xml:space="preserve">In “Get </w:t>
      </w:r>
      <w:proofErr w:type="spellStart"/>
      <w:r w:rsidRPr="00F6004E">
        <w:rPr>
          <w:rFonts w:cstheme="minorHAnsi"/>
          <w:color w:val="242424"/>
          <w:sz w:val="21"/>
          <w:szCs w:val="21"/>
        </w:rPr>
        <w:t>Api</w:t>
      </w:r>
      <w:proofErr w:type="spellEnd"/>
      <w:r w:rsidRPr="00F6004E">
        <w:rPr>
          <w:rFonts w:cstheme="minorHAnsi"/>
          <w:color w:val="242424"/>
          <w:sz w:val="21"/>
          <w:szCs w:val="21"/>
        </w:rPr>
        <w:t xml:space="preserve"> Access Token”, replace “Basic XXX…XXX” with “Basic {​​​​​​​​​​​​​​​​​​​​​​​​​​​​​​​​​​​​​​​​​​​​​​​​​​your auth code}​​​​​​​​​​​​​​​​​​​​​​​​​​​​​​​​​​​​​​​​​​​​​​​​​​” in the Authorization variable in the request header.  Go ahead and make the API call.  You should get back an access token.</w:t>
      </w:r>
    </w:p>
    <w:p w14:paraId="5174FACA" w14:textId="77777777" w:rsidR="00F6004E" w:rsidRPr="00F6004E" w:rsidRDefault="00F6004E" w:rsidP="00F6004E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rPr>
          <w:rFonts w:cstheme="minorHAnsi"/>
          <w:color w:val="242424"/>
          <w:sz w:val="21"/>
          <w:szCs w:val="21"/>
        </w:rPr>
      </w:pPr>
      <w:r w:rsidRPr="00F6004E">
        <w:rPr>
          <w:rFonts w:cstheme="minorHAnsi"/>
          <w:color w:val="242424"/>
          <w:sz w:val="21"/>
          <w:szCs w:val="21"/>
        </w:rPr>
        <w:t>In the Reports API variables, replace the token value (currently “XXX…XXX”) with the returned access token, and save it.</w:t>
      </w:r>
    </w:p>
    <w:p w14:paraId="0FC5F7D2" w14:textId="77777777" w:rsidR="00F6004E" w:rsidRPr="00F6004E" w:rsidRDefault="00F6004E" w:rsidP="00F6004E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rPr>
          <w:rFonts w:cstheme="minorHAnsi"/>
          <w:color w:val="242424"/>
          <w:sz w:val="21"/>
          <w:szCs w:val="21"/>
        </w:rPr>
      </w:pPr>
      <w:r w:rsidRPr="00F6004E">
        <w:rPr>
          <w:rFonts w:cstheme="minorHAnsi"/>
          <w:color w:val="242424"/>
          <w:sz w:val="21"/>
          <w:szCs w:val="21"/>
        </w:rPr>
        <w:t>You should now be able to make the “Get Report List” and “Get Report Data” calls (for the next hour).</w:t>
      </w:r>
    </w:p>
    <w:p w14:paraId="38C0DE00" w14:textId="77777777" w:rsidR="00F6004E" w:rsidRPr="00F6004E" w:rsidRDefault="00F6004E" w:rsidP="00F6004E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242424"/>
          <w:sz w:val="21"/>
          <w:szCs w:val="21"/>
        </w:rPr>
      </w:pPr>
      <w:r w:rsidRPr="00F6004E">
        <w:rPr>
          <w:rFonts w:asciiTheme="minorHAnsi" w:hAnsiTheme="minorHAnsi" w:cstheme="minorHAnsi"/>
          <w:color w:val="242424"/>
          <w:sz w:val="21"/>
          <w:szCs w:val="21"/>
        </w:rPr>
        <w:t>The value, {​​​​​​​​​​​​​​​​​​​​​​​​​​​​​​​​​​​​​​​​​​​​​​​​​​your auth code}​​​​​​​​​​​​​​​​​​​​​​​​​​​​​​​​​​​​​​​​​​​​​​​​​​, mentioned in step 2 above, is a base64 encoded {​​​​​​​​​​​​​​​​​​​​​​​​​​​​​​​​​​​​​​​​​​​​​​​​​​ClientID}​​​​​​​​​​​​​​​​​​​​​​​​​​​​​​​​​​​​​​​​​​​​​​​​​​:{​​​​​​​​​​​​​​​​​​​​​​​​​​​​​​​​​​​​​​​​​​​​​​​​​​ClientSecret}​​​​​​​​​​​​​​​​​​​​​​​​​​​​​​​​​​​​​​​​​​​​​​​​​​, which is similar to a username and password, so I will send these separately in a secure email.</w:t>
      </w:r>
    </w:p>
    <w:p w14:paraId="439B9B90" w14:textId="76C9A091" w:rsidR="00E3120A" w:rsidRPr="00F6004E" w:rsidRDefault="00E3120A" w:rsidP="00F6004E">
      <w:pPr>
        <w:rPr>
          <w:rFonts w:cstheme="minorHAnsi"/>
        </w:rPr>
      </w:pPr>
    </w:p>
    <w:sectPr w:rsidR="00E3120A" w:rsidRPr="00F6004E" w:rsidSect="00D974BC">
      <w:headerReference w:type="default" r:id="rId15"/>
      <w:footerReference w:type="default" r:id="rId16"/>
      <w:pgSz w:w="12240" w:h="15840"/>
      <w:pgMar w:top="1440" w:right="1440" w:bottom="90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225F7" w14:textId="77777777" w:rsidR="00AA009D" w:rsidRDefault="00AA009D" w:rsidP="00AF4140">
      <w:r>
        <w:separator/>
      </w:r>
    </w:p>
  </w:endnote>
  <w:endnote w:type="continuationSeparator" w:id="0">
    <w:p w14:paraId="08A95CB0" w14:textId="77777777" w:rsidR="00AA009D" w:rsidRDefault="00AA009D" w:rsidP="00AF4140">
      <w:r>
        <w:continuationSeparator/>
      </w:r>
    </w:p>
  </w:endnote>
  <w:endnote w:type="continuationNotice" w:id="1">
    <w:p w14:paraId="3F02F74F" w14:textId="77777777" w:rsidR="00AA009D" w:rsidRDefault="00AA00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31923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494CCA" w14:textId="247AD875" w:rsidR="00CD63DB" w:rsidRDefault="00CD63DB">
        <w:pPr>
          <w:pStyle w:val="Footer"/>
        </w:pPr>
        <w:r w:rsidRPr="00654BC8">
          <w:rPr>
            <w:noProof/>
          </w:rPr>
          <w:drawing>
            <wp:anchor distT="0" distB="0" distL="114300" distR="114300" simplePos="0" relativeHeight="251658242" behindDoc="0" locked="0" layoutInCell="1" allowOverlap="1" wp14:anchorId="0AB3E858" wp14:editId="4A5E19BE">
              <wp:simplePos x="0" y="0"/>
              <wp:positionH relativeFrom="margin">
                <wp:align>right</wp:align>
              </wp:positionH>
              <wp:positionV relativeFrom="page">
                <wp:posOffset>9539605</wp:posOffset>
              </wp:positionV>
              <wp:extent cx="1263015" cy="272415"/>
              <wp:effectExtent l="0" t="0" r="0" b="0"/>
              <wp:wrapTight wrapText="bothSides">
                <wp:wrapPolygon edited="0">
                  <wp:start x="11729" y="0"/>
                  <wp:lineTo x="0" y="3021"/>
                  <wp:lineTo x="0" y="19636"/>
                  <wp:lineTo x="21176" y="19636"/>
                  <wp:lineTo x="21176" y="1510"/>
                  <wp:lineTo x="13357" y="0"/>
                  <wp:lineTo x="11729" y="0"/>
                </wp:wrapPolygon>
              </wp:wrapTight>
              <wp:docPr id="27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63015" cy="272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FAA26D3D-D897-4be2-8F04-BA451C77F1D7}">
                          <ma14:placeholderFlag xmlns:a14="http://schemas.microsoft.com/office/drawing/2010/main"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375066" w14:textId="1473406A" w:rsidR="008264BB" w:rsidRDefault="008264BB" w:rsidP="008264B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99889" w14:textId="77777777" w:rsidR="00AA009D" w:rsidRDefault="00AA009D" w:rsidP="00AF4140">
      <w:r>
        <w:separator/>
      </w:r>
    </w:p>
  </w:footnote>
  <w:footnote w:type="continuationSeparator" w:id="0">
    <w:p w14:paraId="07CB851A" w14:textId="77777777" w:rsidR="00AA009D" w:rsidRDefault="00AA009D" w:rsidP="00AF4140">
      <w:r>
        <w:continuationSeparator/>
      </w:r>
    </w:p>
  </w:footnote>
  <w:footnote w:type="continuationNotice" w:id="1">
    <w:p w14:paraId="04059A6A" w14:textId="77777777" w:rsidR="00AA009D" w:rsidRDefault="00AA009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608EF" w14:textId="06A253C7" w:rsidR="00AF4140" w:rsidRPr="00AF4140" w:rsidRDefault="0073345A" w:rsidP="00FF5387">
    <w:pPr>
      <w:tabs>
        <w:tab w:val="center" w:pos="3075"/>
        <w:tab w:val="right" w:pos="6150"/>
      </w:tabs>
      <w:rPr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600D85D" wp14:editId="33616BAE">
          <wp:simplePos x="0" y="0"/>
          <wp:positionH relativeFrom="margin">
            <wp:align>right</wp:align>
          </wp:positionH>
          <wp:positionV relativeFrom="paragraph">
            <wp:posOffset>-72390</wp:posOffset>
          </wp:positionV>
          <wp:extent cx="927100" cy="351155"/>
          <wp:effectExtent l="0" t="0" r="6350" b="0"/>
          <wp:wrapSquare wrapText="bothSides"/>
          <wp:docPr id="25" name="Picture 25" descr="Reddit Reaches Enterprise Partnership Pact With Omnicom Media Grou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ddit Reaches Enterprise Partnership Pact With Omnicom Media Group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584" t="25390" r="13942" b="26398"/>
                  <a:stretch/>
                </pic:blipFill>
                <pic:spPr bwMode="auto">
                  <a:xfrm>
                    <a:off x="0" y="0"/>
                    <a:ext cx="927100" cy="3511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C3B74" w:rsidRPr="00963702">
      <w:rPr>
        <w:noProof/>
      </w:rPr>
      <w:drawing>
        <wp:anchor distT="0" distB="0" distL="114300" distR="114300" simplePos="0" relativeHeight="251658241" behindDoc="0" locked="0" layoutInCell="1" allowOverlap="1" wp14:anchorId="60CD8DE5" wp14:editId="600FF932">
          <wp:simplePos x="0" y="0"/>
          <wp:positionH relativeFrom="margin">
            <wp:align>left</wp:align>
          </wp:positionH>
          <wp:positionV relativeFrom="page">
            <wp:posOffset>260350</wp:posOffset>
          </wp:positionV>
          <wp:extent cx="565785" cy="577215"/>
          <wp:effectExtent l="0" t="0" r="5715" b="0"/>
          <wp:wrapTight wrapText="bothSides">
            <wp:wrapPolygon edited="0">
              <wp:start x="5091" y="0"/>
              <wp:lineTo x="0" y="3564"/>
              <wp:lineTo x="0" y="17822"/>
              <wp:lineTo x="6545" y="20673"/>
              <wp:lineTo x="14545" y="20673"/>
              <wp:lineTo x="21091" y="19248"/>
              <wp:lineTo x="21091" y="4277"/>
              <wp:lineTo x="15273" y="0"/>
              <wp:lineTo x="5091" y="0"/>
            </wp:wrapPolygon>
          </wp:wrapTight>
          <wp:docPr id="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785" cy="5772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a14="http://schemas.microsoft.com/office/drawing/2010/main"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5387">
      <w:rPr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E5752"/>
    <w:multiLevelType w:val="hybridMultilevel"/>
    <w:tmpl w:val="38461D2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693036"/>
    <w:multiLevelType w:val="hybridMultilevel"/>
    <w:tmpl w:val="87123AF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875540"/>
    <w:multiLevelType w:val="multilevel"/>
    <w:tmpl w:val="70C8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50112F"/>
    <w:multiLevelType w:val="hybridMultilevel"/>
    <w:tmpl w:val="D6F2AE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F1E2A"/>
    <w:multiLevelType w:val="multilevel"/>
    <w:tmpl w:val="E4FE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9B0EF7"/>
    <w:multiLevelType w:val="hybridMultilevel"/>
    <w:tmpl w:val="A2B0C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473755"/>
    <w:multiLevelType w:val="hybridMultilevel"/>
    <w:tmpl w:val="486A64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652E18"/>
    <w:multiLevelType w:val="hybridMultilevel"/>
    <w:tmpl w:val="06820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D17B7D"/>
    <w:multiLevelType w:val="multilevel"/>
    <w:tmpl w:val="77FEE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514A89"/>
    <w:multiLevelType w:val="hybridMultilevel"/>
    <w:tmpl w:val="5D38992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BC83A71"/>
    <w:multiLevelType w:val="hybridMultilevel"/>
    <w:tmpl w:val="61685E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04153B"/>
    <w:multiLevelType w:val="hybridMultilevel"/>
    <w:tmpl w:val="73D65BC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F45047C"/>
    <w:multiLevelType w:val="hybridMultilevel"/>
    <w:tmpl w:val="751EA3EE"/>
    <w:lvl w:ilvl="0" w:tplc="8DD6F1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9037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A839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DE19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8A19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6EB1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A046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F45558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4FC54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2C46DD2"/>
    <w:multiLevelType w:val="hybridMultilevel"/>
    <w:tmpl w:val="CA8E5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1E6995"/>
    <w:multiLevelType w:val="hybridMultilevel"/>
    <w:tmpl w:val="8A98565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96E1E89"/>
    <w:multiLevelType w:val="hybridMultilevel"/>
    <w:tmpl w:val="6ECE3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455789"/>
    <w:multiLevelType w:val="hybridMultilevel"/>
    <w:tmpl w:val="EC587B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2D36B6"/>
    <w:multiLevelType w:val="multilevel"/>
    <w:tmpl w:val="5EE2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E64321F"/>
    <w:multiLevelType w:val="hybridMultilevel"/>
    <w:tmpl w:val="21F4D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A43355"/>
    <w:multiLevelType w:val="hybridMultilevel"/>
    <w:tmpl w:val="11A8AF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922278"/>
    <w:multiLevelType w:val="hybridMultilevel"/>
    <w:tmpl w:val="7F00BB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438135">
    <w:abstractNumId w:val="1"/>
  </w:num>
  <w:num w:numId="2" w16cid:durableId="913976472">
    <w:abstractNumId w:val="14"/>
  </w:num>
  <w:num w:numId="3" w16cid:durableId="56706338">
    <w:abstractNumId w:val="6"/>
  </w:num>
  <w:num w:numId="4" w16cid:durableId="1876456793">
    <w:abstractNumId w:val="0"/>
  </w:num>
  <w:num w:numId="5" w16cid:durableId="1432044582">
    <w:abstractNumId w:val="20"/>
  </w:num>
  <w:num w:numId="6" w16cid:durableId="725295492">
    <w:abstractNumId w:val="19"/>
  </w:num>
  <w:num w:numId="7" w16cid:durableId="766315743">
    <w:abstractNumId w:val="9"/>
  </w:num>
  <w:num w:numId="8" w16cid:durableId="696780234">
    <w:abstractNumId w:val="10"/>
  </w:num>
  <w:num w:numId="9" w16cid:durableId="74128042">
    <w:abstractNumId w:val="12"/>
  </w:num>
  <w:num w:numId="10" w16cid:durableId="1003626905">
    <w:abstractNumId w:val="18"/>
  </w:num>
  <w:num w:numId="11" w16cid:durableId="981428679">
    <w:abstractNumId w:val="4"/>
  </w:num>
  <w:num w:numId="12" w16cid:durableId="1972786983">
    <w:abstractNumId w:val="17"/>
  </w:num>
  <w:num w:numId="13" w16cid:durableId="1887791476">
    <w:abstractNumId w:val="2"/>
  </w:num>
  <w:num w:numId="14" w16cid:durableId="279339600">
    <w:abstractNumId w:val="7"/>
  </w:num>
  <w:num w:numId="15" w16cid:durableId="2038964695">
    <w:abstractNumId w:val="5"/>
  </w:num>
  <w:num w:numId="16" w16cid:durableId="1607040230">
    <w:abstractNumId w:val="3"/>
  </w:num>
  <w:num w:numId="17" w16cid:durableId="854684242">
    <w:abstractNumId w:val="11"/>
  </w:num>
  <w:num w:numId="18" w16cid:durableId="1259212577">
    <w:abstractNumId w:val="16"/>
  </w:num>
  <w:num w:numId="19" w16cid:durableId="2012679698">
    <w:abstractNumId w:val="13"/>
  </w:num>
  <w:num w:numId="20" w16cid:durableId="196707995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33873723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attachedTemplate r:id="rId1"/>
  <w:defaultTabStop w:val="720"/>
  <w:characterSpacingControl w:val="doNotCompress"/>
  <w:hdrShapeDefaults>
    <o:shapedefaults v:ext="edit" spidmax="205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UytDAwMjAwMDYBYiUdpeDU4uLM/DyQAiPLWgAa2j0cLQAAAA=="/>
  </w:docVars>
  <w:rsids>
    <w:rsidRoot w:val="00E513F3"/>
    <w:rsid w:val="00000F4C"/>
    <w:rsid w:val="0000264B"/>
    <w:rsid w:val="00007048"/>
    <w:rsid w:val="00007CEF"/>
    <w:rsid w:val="0001138E"/>
    <w:rsid w:val="00011D11"/>
    <w:rsid w:val="000172D0"/>
    <w:rsid w:val="0001777F"/>
    <w:rsid w:val="00023520"/>
    <w:rsid w:val="000317B0"/>
    <w:rsid w:val="000378BF"/>
    <w:rsid w:val="0004093C"/>
    <w:rsid w:val="00044885"/>
    <w:rsid w:val="00044EB6"/>
    <w:rsid w:val="00046E91"/>
    <w:rsid w:val="00047347"/>
    <w:rsid w:val="0005074A"/>
    <w:rsid w:val="00050F1F"/>
    <w:rsid w:val="00051180"/>
    <w:rsid w:val="00053503"/>
    <w:rsid w:val="00053B3F"/>
    <w:rsid w:val="00055360"/>
    <w:rsid w:val="0005795B"/>
    <w:rsid w:val="00061216"/>
    <w:rsid w:val="00061AE2"/>
    <w:rsid w:val="00065DCA"/>
    <w:rsid w:val="000661C4"/>
    <w:rsid w:val="00067556"/>
    <w:rsid w:val="00070926"/>
    <w:rsid w:val="0007169F"/>
    <w:rsid w:val="00075A5D"/>
    <w:rsid w:val="00076F26"/>
    <w:rsid w:val="0008009A"/>
    <w:rsid w:val="000813AD"/>
    <w:rsid w:val="00084748"/>
    <w:rsid w:val="00085416"/>
    <w:rsid w:val="000868DF"/>
    <w:rsid w:val="0008770F"/>
    <w:rsid w:val="000901CB"/>
    <w:rsid w:val="00090D82"/>
    <w:rsid w:val="00096B32"/>
    <w:rsid w:val="000975A0"/>
    <w:rsid w:val="000A003E"/>
    <w:rsid w:val="000A22FC"/>
    <w:rsid w:val="000A3EF5"/>
    <w:rsid w:val="000A6AA2"/>
    <w:rsid w:val="000B0684"/>
    <w:rsid w:val="000B4632"/>
    <w:rsid w:val="000B495E"/>
    <w:rsid w:val="000B7CFD"/>
    <w:rsid w:val="000C0848"/>
    <w:rsid w:val="000C0BA9"/>
    <w:rsid w:val="000C16CD"/>
    <w:rsid w:val="000C1DAE"/>
    <w:rsid w:val="000C3493"/>
    <w:rsid w:val="000C3501"/>
    <w:rsid w:val="000D0B31"/>
    <w:rsid w:val="000D0BBB"/>
    <w:rsid w:val="000D1857"/>
    <w:rsid w:val="000D1CB1"/>
    <w:rsid w:val="000E13CE"/>
    <w:rsid w:val="000E590A"/>
    <w:rsid w:val="000F65A4"/>
    <w:rsid w:val="001005C2"/>
    <w:rsid w:val="0010259A"/>
    <w:rsid w:val="00106957"/>
    <w:rsid w:val="00114547"/>
    <w:rsid w:val="00114643"/>
    <w:rsid w:val="0011468A"/>
    <w:rsid w:val="001161AF"/>
    <w:rsid w:val="001176A9"/>
    <w:rsid w:val="001205AE"/>
    <w:rsid w:val="00120B18"/>
    <w:rsid w:val="00125D49"/>
    <w:rsid w:val="00126918"/>
    <w:rsid w:val="00133A42"/>
    <w:rsid w:val="00135682"/>
    <w:rsid w:val="00135DF2"/>
    <w:rsid w:val="00136418"/>
    <w:rsid w:val="00136CF0"/>
    <w:rsid w:val="00142626"/>
    <w:rsid w:val="00150270"/>
    <w:rsid w:val="0015105D"/>
    <w:rsid w:val="00154C3F"/>
    <w:rsid w:val="001639D1"/>
    <w:rsid w:val="00165D57"/>
    <w:rsid w:val="00171BD9"/>
    <w:rsid w:val="00173BDC"/>
    <w:rsid w:val="0017703B"/>
    <w:rsid w:val="00177AA9"/>
    <w:rsid w:val="00182E15"/>
    <w:rsid w:val="001838AB"/>
    <w:rsid w:val="00185854"/>
    <w:rsid w:val="00186167"/>
    <w:rsid w:val="00187017"/>
    <w:rsid w:val="00187A57"/>
    <w:rsid w:val="001903D0"/>
    <w:rsid w:val="00190A01"/>
    <w:rsid w:val="0019185E"/>
    <w:rsid w:val="00191E67"/>
    <w:rsid w:val="001920B9"/>
    <w:rsid w:val="001931F6"/>
    <w:rsid w:val="00194938"/>
    <w:rsid w:val="00196BE8"/>
    <w:rsid w:val="001A5405"/>
    <w:rsid w:val="001A607D"/>
    <w:rsid w:val="001B1568"/>
    <w:rsid w:val="001B2F43"/>
    <w:rsid w:val="001C3316"/>
    <w:rsid w:val="001C3CA7"/>
    <w:rsid w:val="001C7247"/>
    <w:rsid w:val="001D17F6"/>
    <w:rsid w:val="001D2BA7"/>
    <w:rsid w:val="001D3813"/>
    <w:rsid w:val="001D3F13"/>
    <w:rsid w:val="001D5354"/>
    <w:rsid w:val="001D6C82"/>
    <w:rsid w:val="001E0FFE"/>
    <w:rsid w:val="001E1634"/>
    <w:rsid w:val="001E1F5D"/>
    <w:rsid w:val="001E2FAD"/>
    <w:rsid w:val="001E4A2A"/>
    <w:rsid w:val="001E60C0"/>
    <w:rsid w:val="001E7144"/>
    <w:rsid w:val="001E7A37"/>
    <w:rsid w:val="001F5736"/>
    <w:rsid w:val="001F5A9B"/>
    <w:rsid w:val="001F6BC5"/>
    <w:rsid w:val="001F6D27"/>
    <w:rsid w:val="00200A01"/>
    <w:rsid w:val="00200FEB"/>
    <w:rsid w:val="00202449"/>
    <w:rsid w:val="00207BFF"/>
    <w:rsid w:val="00207ECE"/>
    <w:rsid w:val="00217653"/>
    <w:rsid w:val="00221ADA"/>
    <w:rsid w:val="00221AE8"/>
    <w:rsid w:val="00221F79"/>
    <w:rsid w:val="0022378B"/>
    <w:rsid w:val="00224085"/>
    <w:rsid w:val="002246E4"/>
    <w:rsid w:val="00226FC1"/>
    <w:rsid w:val="00227C2E"/>
    <w:rsid w:val="00232908"/>
    <w:rsid w:val="00234A06"/>
    <w:rsid w:val="00235F4B"/>
    <w:rsid w:val="002403F3"/>
    <w:rsid w:val="00242CE5"/>
    <w:rsid w:val="00250F13"/>
    <w:rsid w:val="00251D8C"/>
    <w:rsid w:val="002528D9"/>
    <w:rsid w:val="0025363F"/>
    <w:rsid w:val="00254A79"/>
    <w:rsid w:val="0025732A"/>
    <w:rsid w:val="00257BFF"/>
    <w:rsid w:val="00260808"/>
    <w:rsid w:val="002625D9"/>
    <w:rsid w:val="0026341F"/>
    <w:rsid w:val="00263814"/>
    <w:rsid w:val="00270FC3"/>
    <w:rsid w:val="00273110"/>
    <w:rsid w:val="00274B0B"/>
    <w:rsid w:val="00284C0D"/>
    <w:rsid w:val="002853A5"/>
    <w:rsid w:val="0029002E"/>
    <w:rsid w:val="002906B6"/>
    <w:rsid w:val="00291559"/>
    <w:rsid w:val="002920B5"/>
    <w:rsid w:val="00292A6C"/>
    <w:rsid w:val="00293BFD"/>
    <w:rsid w:val="00294BC0"/>
    <w:rsid w:val="00294E29"/>
    <w:rsid w:val="002A0C48"/>
    <w:rsid w:val="002A11D3"/>
    <w:rsid w:val="002A438C"/>
    <w:rsid w:val="002A4A03"/>
    <w:rsid w:val="002A6CFE"/>
    <w:rsid w:val="002A7449"/>
    <w:rsid w:val="002B09B9"/>
    <w:rsid w:val="002B2A11"/>
    <w:rsid w:val="002B2ECF"/>
    <w:rsid w:val="002B3723"/>
    <w:rsid w:val="002B5284"/>
    <w:rsid w:val="002C16CD"/>
    <w:rsid w:val="002C30CA"/>
    <w:rsid w:val="002C3B74"/>
    <w:rsid w:val="002C4052"/>
    <w:rsid w:val="002C489C"/>
    <w:rsid w:val="002C4F86"/>
    <w:rsid w:val="002C7942"/>
    <w:rsid w:val="002D4FA0"/>
    <w:rsid w:val="002E4AD6"/>
    <w:rsid w:val="002E60E0"/>
    <w:rsid w:val="002E6A0E"/>
    <w:rsid w:val="002E6BA5"/>
    <w:rsid w:val="002E6E17"/>
    <w:rsid w:val="002F0467"/>
    <w:rsid w:val="002F1C0B"/>
    <w:rsid w:val="002F2297"/>
    <w:rsid w:val="002F6475"/>
    <w:rsid w:val="002F672F"/>
    <w:rsid w:val="002F6755"/>
    <w:rsid w:val="00300554"/>
    <w:rsid w:val="00306454"/>
    <w:rsid w:val="00310581"/>
    <w:rsid w:val="00316001"/>
    <w:rsid w:val="003177A9"/>
    <w:rsid w:val="003200BF"/>
    <w:rsid w:val="00320805"/>
    <w:rsid w:val="00320931"/>
    <w:rsid w:val="00320A7F"/>
    <w:rsid w:val="00320C57"/>
    <w:rsid w:val="003217A7"/>
    <w:rsid w:val="0032181A"/>
    <w:rsid w:val="003226F6"/>
    <w:rsid w:val="0032733C"/>
    <w:rsid w:val="00330691"/>
    <w:rsid w:val="00333DA1"/>
    <w:rsid w:val="0033666C"/>
    <w:rsid w:val="003402E7"/>
    <w:rsid w:val="00340704"/>
    <w:rsid w:val="00340783"/>
    <w:rsid w:val="00345484"/>
    <w:rsid w:val="0034591F"/>
    <w:rsid w:val="003468A1"/>
    <w:rsid w:val="003475AF"/>
    <w:rsid w:val="00350B09"/>
    <w:rsid w:val="0035297B"/>
    <w:rsid w:val="00363BB4"/>
    <w:rsid w:val="00364260"/>
    <w:rsid w:val="00366114"/>
    <w:rsid w:val="00370671"/>
    <w:rsid w:val="00374AA9"/>
    <w:rsid w:val="00376966"/>
    <w:rsid w:val="00381DC8"/>
    <w:rsid w:val="003829D9"/>
    <w:rsid w:val="003840DA"/>
    <w:rsid w:val="00386940"/>
    <w:rsid w:val="0039004E"/>
    <w:rsid w:val="003952E1"/>
    <w:rsid w:val="00395D33"/>
    <w:rsid w:val="003A25A0"/>
    <w:rsid w:val="003A36B0"/>
    <w:rsid w:val="003A399D"/>
    <w:rsid w:val="003A4492"/>
    <w:rsid w:val="003A74DB"/>
    <w:rsid w:val="003B1E13"/>
    <w:rsid w:val="003B46BE"/>
    <w:rsid w:val="003B51DD"/>
    <w:rsid w:val="003C192F"/>
    <w:rsid w:val="003C3917"/>
    <w:rsid w:val="003C3EF4"/>
    <w:rsid w:val="003C4E4A"/>
    <w:rsid w:val="003C6C1B"/>
    <w:rsid w:val="003C7322"/>
    <w:rsid w:val="003D2119"/>
    <w:rsid w:val="003D5A8F"/>
    <w:rsid w:val="003D64EA"/>
    <w:rsid w:val="003D6BF7"/>
    <w:rsid w:val="003E0856"/>
    <w:rsid w:val="003E3484"/>
    <w:rsid w:val="003E63D8"/>
    <w:rsid w:val="003F1F2E"/>
    <w:rsid w:val="003F2257"/>
    <w:rsid w:val="003F2800"/>
    <w:rsid w:val="003F519F"/>
    <w:rsid w:val="003F5CD9"/>
    <w:rsid w:val="003F690F"/>
    <w:rsid w:val="00400B37"/>
    <w:rsid w:val="004051F1"/>
    <w:rsid w:val="00405523"/>
    <w:rsid w:val="00406812"/>
    <w:rsid w:val="004077D1"/>
    <w:rsid w:val="004110B1"/>
    <w:rsid w:val="00416723"/>
    <w:rsid w:val="00416E72"/>
    <w:rsid w:val="004220B0"/>
    <w:rsid w:val="00423FE5"/>
    <w:rsid w:val="0042612C"/>
    <w:rsid w:val="00436766"/>
    <w:rsid w:val="00441798"/>
    <w:rsid w:val="004448C6"/>
    <w:rsid w:val="004513CC"/>
    <w:rsid w:val="00454C97"/>
    <w:rsid w:val="0045540C"/>
    <w:rsid w:val="00463DD8"/>
    <w:rsid w:val="00471FA6"/>
    <w:rsid w:val="00472620"/>
    <w:rsid w:val="0047623C"/>
    <w:rsid w:val="00480454"/>
    <w:rsid w:val="0048505C"/>
    <w:rsid w:val="00485284"/>
    <w:rsid w:val="00485A18"/>
    <w:rsid w:val="004863EA"/>
    <w:rsid w:val="0049195F"/>
    <w:rsid w:val="00492299"/>
    <w:rsid w:val="00496AEA"/>
    <w:rsid w:val="004973E1"/>
    <w:rsid w:val="004A6A3E"/>
    <w:rsid w:val="004C008D"/>
    <w:rsid w:val="004C2514"/>
    <w:rsid w:val="004C2B23"/>
    <w:rsid w:val="004D21D9"/>
    <w:rsid w:val="004D7D2B"/>
    <w:rsid w:val="004E1034"/>
    <w:rsid w:val="004E2015"/>
    <w:rsid w:val="004E226B"/>
    <w:rsid w:val="004F1CF2"/>
    <w:rsid w:val="004F4F82"/>
    <w:rsid w:val="004F5C4E"/>
    <w:rsid w:val="00504EDC"/>
    <w:rsid w:val="00505137"/>
    <w:rsid w:val="00510F01"/>
    <w:rsid w:val="00515FCD"/>
    <w:rsid w:val="0052227B"/>
    <w:rsid w:val="00523F60"/>
    <w:rsid w:val="00525300"/>
    <w:rsid w:val="005258CB"/>
    <w:rsid w:val="0052717B"/>
    <w:rsid w:val="00530B52"/>
    <w:rsid w:val="005326BD"/>
    <w:rsid w:val="00533D96"/>
    <w:rsid w:val="0053788F"/>
    <w:rsid w:val="00537DBB"/>
    <w:rsid w:val="00537EB8"/>
    <w:rsid w:val="00541278"/>
    <w:rsid w:val="00546A57"/>
    <w:rsid w:val="00546C25"/>
    <w:rsid w:val="00552222"/>
    <w:rsid w:val="005537C1"/>
    <w:rsid w:val="005547F1"/>
    <w:rsid w:val="00556864"/>
    <w:rsid w:val="00561242"/>
    <w:rsid w:val="005630B7"/>
    <w:rsid w:val="00563383"/>
    <w:rsid w:val="00564349"/>
    <w:rsid w:val="00567631"/>
    <w:rsid w:val="00567B7B"/>
    <w:rsid w:val="00567CED"/>
    <w:rsid w:val="005702FC"/>
    <w:rsid w:val="00571EDE"/>
    <w:rsid w:val="00577DDC"/>
    <w:rsid w:val="00584DD3"/>
    <w:rsid w:val="005850CD"/>
    <w:rsid w:val="00597009"/>
    <w:rsid w:val="005A5D32"/>
    <w:rsid w:val="005A7CD7"/>
    <w:rsid w:val="005B0133"/>
    <w:rsid w:val="005B28C4"/>
    <w:rsid w:val="005B4FD5"/>
    <w:rsid w:val="005B5D4B"/>
    <w:rsid w:val="005B5EC0"/>
    <w:rsid w:val="005C36B8"/>
    <w:rsid w:val="005C67A8"/>
    <w:rsid w:val="005D1204"/>
    <w:rsid w:val="005D3F6C"/>
    <w:rsid w:val="005D52D3"/>
    <w:rsid w:val="005E2917"/>
    <w:rsid w:val="005E7DFC"/>
    <w:rsid w:val="005F29E6"/>
    <w:rsid w:val="005F666A"/>
    <w:rsid w:val="005F772B"/>
    <w:rsid w:val="00600F50"/>
    <w:rsid w:val="00602D26"/>
    <w:rsid w:val="00603471"/>
    <w:rsid w:val="00603B1E"/>
    <w:rsid w:val="0060593C"/>
    <w:rsid w:val="00611406"/>
    <w:rsid w:val="006173AE"/>
    <w:rsid w:val="00620018"/>
    <w:rsid w:val="00621DF3"/>
    <w:rsid w:val="00623843"/>
    <w:rsid w:val="0062700C"/>
    <w:rsid w:val="006345B4"/>
    <w:rsid w:val="00636823"/>
    <w:rsid w:val="0064068D"/>
    <w:rsid w:val="0064118A"/>
    <w:rsid w:val="00641783"/>
    <w:rsid w:val="00641811"/>
    <w:rsid w:val="00641980"/>
    <w:rsid w:val="006431FA"/>
    <w:rsid w:val="006436A4"/>
    <w:rsid w:val="00643DE2"/>
    <w:rsid w:val="00645252"/>
    <w:rsid w:val="00645DB3"/>
    <w:rsid w:val="0064673C"/>
    <w:rsid w:val="00647F71"/>
    <w:rsid w:val="00656F38"/>
    <w:rsid w:val="0066496F"/>
    <w:rsid w:val="006663AF"/>
    <w:rsid w:val="00672A58"/>
    <w:rsid w:val="006761EC"/>
    <w:rsid w:val="00676827"/>
    <w:rsid w:val="006806FF"/>
    <w:rsid w:val="00684C51"/>
    <w:rsid w:val="00684D62"/>
    <w:rsid w:val="00691333"/>
    <w:rsid w:val="0069250C"/>
    <w:rsid w:val="00693E95"/>
    <w:rsid w:val="00694833"/>
    <w:rsid w:val="0069671C"/>
    <w:rsid w:val="006A0E4B"/>
    <w:rsid w:val="006A150C"/>
    <w:rsid w:val="006A70EF"/>
    <w:rsid w:val="006A7271"/>
    <w:rsid w:val="006B2676"/>
    <w:rsid w:val="006B2E5C"/>
    <w:rsid w:val="006B3771"/>
    <w:rsid w:val="006B6F3F"/>
    <w:rsid w:val="006C0A90"/>
    <w:rsid w:val="006C0E52"/>
    <w:rsid w:val="006C1453"/>
    <w:rsid w:val="006D0241"/>
    <w:rsid w:val="006D2D8C"/>
    <w:rsid w:val="006D3D74"/>
    <w:rsid w:val="006D56EC"/>
    <w:rsid w:val="006D7825"/>
    <w:rsid w:val="006E17E2"/>
    <w:rsid w:val="006E30EA"/>
    <w:rsid w:val="006E667F"/>
    <w:rsid w:val="006F26C0"/>
    <w:rsid w:val="006F33F0"/>
    <w:rsid w:val="006F4F63"/>
    <w:rsid w:val="006F64FC"/>
    <w:rsid w:val="006F6E25"/>
    <w:rsid w:val="007021C0"/>
    <w:rsid w:val="007023F0"/>
    <w:rsid w:val="007025AD"/>
    <w:rsid w:val="00704BEA"/>
    <w:rsid w:val="00710227"/>
    <w:rsid w:val="00713C71"/>
    <w:rsid w:val="007222A8"/>
    <w:rsid w:val="007225F9"/>
    <w:rsid w:val="00727AC1"/>
    <w:rsid w:val="00731ED4"/>
    <w:rsid w:val="0073345A"/>
    <w:rsid w:val="00737A9F"/>
    <w:rsid w:val="00740999"/>
    <w:rsid w:val="007421DD"/>
    <w:rsid w:val="0074330B"/>
    <w:rsid w:val="00743D24"/>
    <w:rsid w:val="00743DED"/>
    <w:rsid w:val="007470BE"/>
    <w:rsid w:val="00750120"/>
    <w:rsid w:val="00752663"/>
    <w:rsid w:val="007536C2"/>
    <w:rsid w:val="007552D2"/>
    <w:rsid w:val="0075746C"/>
    <w:rsid w:val="007616DB"/>
    <w:rsid w:val="0076710E"/>
    <w:rsid w:val="00767755"/>
    <w:rsid w:val="00772D72"/>
    <w:rsid w:val="00781AD0"/>
    <w:rsid w:val="00781C00"/>
    <w:rsid w:val="00785070"/>
    <w:rsid w:val="0078671E"/>
    <w:rsid w:val="00791B4F"/>
    <w:rsid w:val="007933B6"/>
    <w:rsid w:val="00794C07"/>
    <w:rsid w:val="007A0C10"/>
    <w:rsid w:val="007A3857"/>
    <w:rsid w:val="007B275C"/>
    <w:rsid w:val="007B6B00"/>
    <w:rsid w:val="007C2685"/>
    <w:rsid w:val="007C44C2"/>
    <w:rsid w:val="007C64D1"/>
    <w:rsid w:val="007D0477"/>
    <w:rsid w:val="007D0703"/>
    <w:rsid w:val="007D0AF9"/>
    <w:rsid w:val="007D280A"/>
    <w:rsid w:val="007D373D"/>
    <w:rsid w:val="007D5644"/>
    <w:rsid w:val="007E1528"/>
    <w:rsid w:val="007E5AC9"/>
    <w:rsid w:val="007E7750"/>
    <w:rsid w:val="007F0358"/>
    <w:rsid w:val="007F131E"/>
    <w:rsid w:val="007F7235"/>
    <w:rsid w:val="008009ED"/>
    <w:rsid w:val="0080283C"/>
    <w:rsid w:val="008032CA"/>
    <w:rsid w:val="00804237"/>
    <w:rsid w:val="0081022B"/>
    <w:rsid w:val="008252DB"/>
    <w:rsid w:val="0082649B"/>
    <w:rsid w:val="008264BB"/>
    <w:rsid w:val="00826608"/>
    <w:rsid w:val="00833314"/>
    <w:rsid w:val="00834452"/>
    <w:rsid w:val="00834C82"/>
    <w:rsid w:val="0083569A"/>
    <w:rsid w:val="00835A2A"/>
    <w:rsid w:val="00840B3D"/>
    <w:rsid w:val="0084139C"/>
    <w:rsid w:val="00841A63"/>
    <w:rsid w:val="00844DE0"/>
    <w:rsid w:val="008450C4"/>
    <w:rsid w:val="00845B4A"/>
    <w:rsid w:val="008461E1"/>
    <w:rsid w:val="008476DA"/>
    <w:rsid w:val="00856749"/>
    <w:rsid w:val="008650C4"/>
    <w:rsid w:val="00867336"/>
    <w:rsid w:val="0087056C"/>
    <w:rsid w:val="00871A58"/>
    <w:rsid w:val="008735BD"/>
    <w:rsid w:val="00877E5F"/>
    <w:rsid w:val="00880CC2"/>
    <w:rsid w:val="008830F5"/>
    <w:rsid w:val="008847FE"/>
    <w:rsid w:val="00884D58"/>
    <w:rsid w:val="00885FFA"/>
    <w:rsid w:val="0089099E"/>
    <w:rsid w:val="0089191D"/>
    <w:rsid w:val="00896B44"/>
    <w:rsid w:val="008977A3"/>
    <w:rsid w:val="008A2B28"/>
    <w:rsid w:val="008A2B36"/>
    <w:rsid w:val="008A75E9"/>
    <w:rsid w:val="008B00A9"/>
    <w:rsid w:val="008B1812"/>
    <w:rsid w:val="008B1FCE"/>
    <w:rsid w:val="008B5750"/>
    <w:rsid w:val="008C23A3"/>
    <w:rsid w:val="008C305C"/>
    <w:rsid w:val="008C4153"/>
    <w:rsid w:val="008C4FF8"/>
    <w:rsid w:val="008C6328"/>
    <w:rsid w:val="008C78BB"/>
    <w:rsid w:val="008D2B40"/>
    <w:rsid w:val="008D5169"/>
    <w:rsid w:val="008D69D6"/>
    <w:rsid w:val="008E157B"/>
    <w:rsid w:val="008E19A1"/>
    <w:rsid w:val="008E2B57"/>
    <w:rsid w:val="008E36AE"/>
    <w:rsid w:val="008E3A2A"/>
    <w:rsid w:val="008E4307"/>
    <w:rsid w:val="008E73E8"/>
    <w:rsid w:val="008F0FDB"/>
    <w:rsid w:val="009002FD"/>
    <w:rsid w:val="009022AB"/>
    <w:rsid w:val="00905F09"/>
    <w:rsid w:val="00910133"/>
    <w:rsid w:val="00911FB9"/>
    <w:rsid w:val="00913FC0"/>
    <w:rsid w:val="00916577"/>
    <w:rsid w:val="0092168F"/>
    <w:rsid w:val="00921F04"/>
    <w:rsid w:val="009231FB"/>
    <w:rsid w:val="009252FA"/>
    <w:rsid w:val="00926805"/>
    <w:rsid w:val="009268A2"/>
    <w:rsid w:val="00926D48"/>
    <w:rsid w:val="00927B8B"/>
    <w:rsid w:val="0093260F"/>
    <w:rsid w:val="00933B64"/>
    <w:rsid w:val="00937896"/>
    <w:rsid w:val="009412C2"/>
    <w:rsid w:val="00943A1B"/>
    <w:rsid w:val="00946BF9"/>
    <w:rsid w:val="009503C2"/>
    <w:rsid w:val="00951AAB"/>
    <w:rsid w:val="00955368"/>
    <w:rsid w:val="00960B79"/>
    <w:rsid w:val="00963533"/>
    <w:rsid w:val="009650BF"/>
    <w:rsid w:val="0096588B"/>
    <w:rsid w:val="00965B7D"/>
    <w:rsid w:val="0096663E"/>
    <w:rsid w:val="009666E8"/>
    <w:rsid w:val="00970359"/>
    <w:rsid w:val="00973EFC"/>
    <w:rsid w:val="00974939"/>
    <w:rsid w:val="0097794E"/>
    <w:rsid w:val="00980FCF"/>
    <w:rsid w:val="009814D7"/>
    <w:rsid w:val="00982F18"/>
    <w:rsid w:val="00983038"/>
    <w:rsid w:val="00986928"/>
    <w:rsid w:val="0098719B"/>
    <w:rsid w:val="009945EF"/>
    <w:rsid w:val="00995FF7"/>
    <w:rsid w:val="00997375"/>
    <w:rsid w:val="00997494"/>
    <w:rsid w:val="00997A26"/>
    <w:rsid w:val="009A1107"/>
    <w:rsid w:val="009A2A99"/>
    <w:rsid w:val="009A2C46"/>
    <w:rsid w:val="009A4450"/>
    <w:rsid w:val="009A72A2"/>
    <w:rsid w:val="009A76C6"/>
    <w:rsid w:val="009B14B8"/>
    <w:rsid w:val="009B16B3"/>
    <w:rsid w:val="009B21EF"/>
    <w:rsid w:val="009B33C4"/>
    <w:rsid w:val="009B5B26"/>
    <w:rsid w:val="009C044A"/>
    <w:rsid w:val="009C065D"/>
    <w:rsid w:val="009C2C05"/>
    <w:rsid w:val="009C74F6"/>
    <w:rsid w:val="009D1C4B"/>
    <w:rsid w:val="009D25DD"/>
    <w:rsid w:val="009D52EC"/>
    <w:rsid w:val="009D739E"/>
    <w:rsid w:val="009E42C3"/>
    <w:rsid w:val="009E5F1E"/>
    <w:rsid w:val="009E62E7"/>
    <w:rsid w:val="009F0203"/>
    <w:rsid w:val="009F0D34"/>
    <w:rsid w:val="009F28A8"/>
    <w:rsid w:val="009F3505"/>
    <w:rsid w:val="009F383A"/>
    <w:rsid w:val="009F5540"/>
    <w:rsid w:val="009F6697"/>
    <w:rsid w:val="009F6DA0"/>
    <w:rsid w:val="009F7C4D"/>
    <w:rsid w:val="00A038E3"/>
    <w:rsid w:val="00A06B0B"/>
    <w:rsid w:val="00A078C6"/>
    <w:rsid w:val="00A12243"/>
    <w:rsid w:val="00A1432A"/>
    <w:rsid w:val="00A247BC"/>
    <w:rsid w:val="00A27A30"/>
    <w:rsid w:val="00A34CED"/>
    <w:rsid w:val="00A3633B"/>
    <w:rsid w:val="00A402F9"/>
    <w:rsid w:val="00A41D8E"/>
    <w:rsid w:val="00A4610F"/>
    <w:rsid w:val="00A47E08"/>
    <w:rsid w:val="00A523C5"/>
    <w:rsid w:val="00A56381"/>
    <w:rsid w:val="00A57F1B"/>
    <w:rsid w:val="00A6043B"/>
    <w:rsid w:val="00A64271"/>
    <w:rsid w:val="00A66E9E"/>
    <w:rsid w:val="00A70930"/>
    <w:rsid w:val="00A70C63"/>
    <w:rsid w:val="00A76E23"/>
    <w:rsid w:val="00A84DF0"/>
    <w:rsid w:val="00A858C7"/>
    <w:rsid w:val="00A87EA1"/>
    <w:rsid w:val="00A9204E"/>
    <w:rsid w:val="00AA009D"/>
    <w:rsid w:val="00AA101C"/>
    <w:rsid w:val="00AA6B49"/>
    <w:rsid w:val="00AB26D6"/>
    <w:rsid w:val="00AB3121"/>
    <w:rsid w:val="00AB3974"/>
    <w:rsid w:val="00AB407C"/>
    <w:rsid w:val="00AC12D4"/>
    <w:rsid w:val="00AC2535"/>
    <w:rsid w:val="00AC42D8"/>
    <w:rsid w:val="00AC7939"/>
    <w:rsid w:val="00AD23C3"/>
    <w:rsid w:val="00AD321D"/>
    <w:rsid w:val="00AD76D8"/>
    <w:rsid w:val="00AE3161"/>
    <w:rsid w:val="00AE3319"/>
    <w:rsid w:val="00AE345C"/>
    <w:rsid w:val="00AF29A7"/>
    <w:rsid w:val="00AF4140"/>
    <w:rsid w:val="00AF4460"/>
    <w:rsid w:val="00AF5D1F"/>
    <w:rsid w:val="00AF6838"/>
    <w:rsid w:val="00AF6B8F"/>
    <w:rsid w:val="00B0097E"/>
    <w:rsid w:val="00B011E9"/>
    <w:rsid w:val="00B01A75"/>
    <w:rsid w:val="00B0449A"/>
    <w:rsid w:val="00B07CE6"/>
    <w:rsid w:val="00B171D8"/>
    <w:rsid w:val="00B23E0B"/>
    <w:rsid w:val="00B36C6E"/>
    <w:rsid w:val="00B4166F"/>
    <w:rsid w:val="00B43977"/>
    <w:rsid w:val="00B44F3C"/>
    <w:rsid w:val="00B45712"/>
    <w:rsid w:val="00B52AC5"/>
    <w:rsid w:val="00B54DBD"/>
    <w:rsid w:val="00B56242"/>
    <w:rsid w:val="00B56D54"/>
    <w:rsid w:val="00B61CF9"/>
    <w:rsid w:val="00B64A06"/>
    <w:rsid w:val="00B655E3"/>
    <w:rsid w:val="00B675E8"/>
    <w:rsid w:val="00B75618"/>
    <w:rsid w:val="00B77A3A"/>
    <w:rsid w:val="00B80CCF"/>
    <w:rsid w:val="00B831FF"/>
    <w:rsid w:val="00B83E3B"/>
    <w:rsid w:val="00B9016B"/>
    <w:rsid w:val="00B9057C"/>
    <w:rsid w:val="00B92748"/>
    <w:rsid w:val="00B937A0"/>
    <w:rsid w:val="00BA1E3F"/>
    <w:rsid w:val="00BA26DE"/>
    <w:rsid w:val="00BA491D"/>
    <w:rsid w:val="00BB04AE"/>
    <w:rsid w:val="00BC0E9A"/>
    <w:rsid w:val="00BC141F"/>
    <w:rsid w:val="00BC22B4"/>
    <w:rsid w:val="00BC325C"/>
    <w:rsid w:val="00BC505B"/>
    <w:rsid w:val="00BC555C"/>
    <w:rsid w:val="00BC75C7"/>
    <w:rsid w:val="00BD0D7C"/>
    <w:rsid w:val="00BD204A"/>
    <w:rsid w:val="00BD262F"/>
    <w:rsid w:val="00BD5A89"/>
    <w:rsid w:val="00BD5E58"/>
    <w:rsid w:val="00BE0196"/>
    <w:rsid w:val="00BE0242"/>
    <w:rsid w:val="00BE1647"/>
    <w:rsid w:val="00BE2E05"/>
    <w:rsid w:val="00BE70D6"/>
    <w:rsid w:val="00BF03DE"/>
    <w:rsid w:val="00BF0599"/>
    <w:rsid w:val="00BF166A"/>
    <w:rsid w:val="00BF22CD"/>
    <w:rsid w:val="00BF52CF"/>
    <w:rsid w:val="00BF70B3"/>
    <w:rsid w:val="00C01296"/>
    <w:rsid w:val="00C01A3B"/>
    <w:rsid w:val="00C031CC"/>
    <w:rsid w:val="00C06FA7"/>
    <w:rsid w:val="00C106EE"/>
    <w:rsid w:val="00C10D38"/>
    <w:rsid w:val="00C1139D"/>
    <w:rsid w:val="00C20DE2"/>
    <w:rsid w:val="00C23C82"/>
    <w:rsid w:val="00C24F16"/>
    <w:rsid w:val="00C255E0"/>
    <w:rsid w:val="00C25845"/>
    <w:rsid w:val="00C33B93"/>
    <w:rsid w:val="00C34BDD"/>
    <w:rsid w:val="00C366AB"/>
    <w:rsid w:val="00C40C4D"/>
    <w:rsid w:val="00C41D54"/>
    <w:rsid w:val="00C53A4F"/>
    <w:rsid w:val="00C57CC8"/>
    <w:rsid w:val="00C63898"/>
    <w:rsid w:val="00C81B86"/>
    <w:rsid w:val="00C82E6C"/>
    <w:rsid w:val="00C84A7C"/>
    <w:rsid w:val="00C86A33"/>
    <w:rsid w:val="00C86AC0"/>
    <w:rsid w:val="00C873B2"/>
    <w:rsid w:val="00C93022"/>
    <w:rsid w:val="00C9566E"/>
    <w:rsid w:val="00C9618D"/>
    <w:rsid w:val="00CA0DED"/>
    <w:rsid w:val="00CA610D"/>
    <w:rsid w:val="00CA7008"/>
    <w:rsid w:val="00CB0291"/>
    <w:rsid w:val="00CB1202"/>
    <w:rsid w:val="00CB2AB0"/>
    <w:rsid w:val="00CB42DF"/>
    <w:rsid w:val="00CB59BD"/>
    <w:rsid w:val="00CC0138"/>
    <w:rsid w:val="00CC2036"/>
    <w:rsid w:val="00CC2FCA"/>
    <w:rsid w:val="00CC69C4"/>
    <w:rsid w:val="00CD2AAD"/>
    <w:rsid w:val="00CD542C"/>
    <w:rsid w:val="00CD63DB"/>
    <w:rsid w:val="00CE04DB"/>
    <w:rsid w:val="00CE1131"/>
    <w:rsid w:val="00CE281D"/>
    <w:rsid w:val="00CE5659"/>
    <w:rsid w:val="00CF0D56"/>
    <w:rsid w:val="00D03D6E"/>
    <w:rsid w:val="00D048AA"/>
    <w:rsid w:val="00D04F18"/>
    <w:rsid w:val="00D0527F"/>
    <w:rsid w:val="00D05432"/>
    <w:rsid w:val="00D05EA2"/>
    <w:rsid w:val="00D06953"/>
    <w:rsid w:val="00D140E6"/>
    <w:rsid w:val="00D146BC"/>
    <w:rsid w:val="00D14D13"/>
    <w:rsid w:val="00D15D5A"/>
    <w:rsid w:val="00D16D88"/>
    <w:rsid w:val="00D206BD"/>
    <w:rsid w:val="00D20C6F"/>
    <w:rsid w:val="00D20CB0"/>
    <w:rsid w:val="00D230B5"/>
    <w:rsid w:val="00D27222"/>
    <w:rsid w:val="00D3117C"/>
    <w:rsid w:val="00D34E73"/>
    <w:rsid w:val="00D377AB"/>
    <w:rsid w:val="00D40640"/>
    <w:rsid w:val="00D412D3"/>
    <w:rsid w:val="00D41395"/>
    <w:rsid w:val="00D4290C"/>
    <w:rsid w:val="00D42F69"/>
    <w:rsid w:val="00D43AF1"/>
    <w:rsid w:val="00D443A6"/>
    <w:rsid w:val="00D44BC9"/>
    <w:rsid w:val="00D476C7"/>
    <w:rsid w:val="00D51287"/>
    <w:rsid w:val="00D52BAC"/>
    <w:rsid w:val="00D53C3B"/>
    <w:rsid w:val="00D56BEA"/>
    <w:rsid w:val="00D61CF3"/>
    <w:rsid w:val="00D658EC"/>
    <w:rsid w:val="00D65FD1"/>
    <w:rsid w:val="00D671F1"/>
    <w:rsid w:val="00D749A5"/>
    <w:rsid w:val="00D77B35"/>
    <w:rsid w:val="00D77F1C"/>
    <w:rsid w:val="00D80A69"/>
    <w:rsid w:val="00D831F4"/>
    <w:rsid w:val="00D85A41"/>
    <w:rsid w:val="00D87879"/>
    <w:rsid w:val="00D90B15"/>
    <w:rsid w:val="00D9191E"/>
    <w:rsid w:val="00D96AC4"/>
    <w:rsid w:val="00D974BC"/>
    <w:rsid w:val="00DA1749"/>
    <w:rsid w:val="00DA3478"/>
    <w:rsid w:val="00DA63D7"/>
    <w:rsid w:val="00DB05FC"/>
    <w:rsid w:val="00DB3666"/>
    <w:rsid w:val="00DB6DC1"/>
    <w:rsid w:val="00DC0312"/>
    <w:rsid w:val="00DC513A"/>
    <w:rsid w:val="00DC6AC7"/>
    <w:rsid w:val="00DD0209"/>
    <w:rsid w:val="00DD1846"/>
    <w:rsid w:val="00DD1D8A"/>
    <w:rsid w:val="00DD1DA0"/>
    <w:rsid w:val="00DD2F7B"/>
    <w:rsid w:val="00DD330E"/>
    <w:rsid w:val="00DD55B4"/>
    <w:rsid w:val="00DD6AEB"/>
    <w:rsid w:val="00DE1E72"/>
    <w:rsid w:val="00DE6CBE"/>
    <w:rsid w:val="00DF4EF8"/>
    <w:rsid w:val="00DF529F"/>
    <w:rsid w:val="00DF562A"/>
    <w:rsid w:val="00DF593E"/>
    <w:rsid w:val="00E01B2D"/>
    <w:rsid w:val="00E0451A"/>
    <w:rsid w:val="00E0629F"/>
    <w:rsid w:val="00E07CDC"/>
    <w:rsid w:val="00E13183"/>
    <w:rsid w:val="00E139FA"/>
    <w:rsid w:val="00E147FA"/>
    <w:rsid w:val="00E213C5"/>
    <w:rsid w:val="00E227C3"/>
    <w:rsid w:val="00E22A65"/>
    <w:rsid w:val="00E23458"/>
    <w:rsid w:val="00E26D13"/>
    <w:rsid w:val="00E3120A"/>
    <w:rsid w:val="00E31D63"/>
    <w:rsid w:val="00E32E32"/>
    <w:rsid w:val="00E369D9"/>
    <w:rsid w:val="00E43C02"/>
    <w:rsid w:val="00E440CA"/>
    <w:rsid w:val="00E44A51"/>
    <w:rsid w:val="00E4579A"/>
    <w:rsid w:val="00E50313"/>
    <w:rsid w:val="00E50470"/>
    <w:rsid w:val="00E513F3"/>
    <w:rsid w:val="00E602E9"/>
    <w:rsid w:val="00E607AB"/>
    <w:rsid w:val="00E63AE0"/>
    <w:rsid w:val="00E64C70"/>
    <w:rsid w:val="00E66D14"/>
    <w:rsid w:val="00E670CB"/>
    <w:rsid w:val="00E7364C"/>
    <w:rsid w:val="00E74946"/>
    <w:rsid w:val="00E7495F"/>
    <w:rsid w:val="00E74A95"/>
    <w:rsid w:val="00E74FA1"/>
    <w:rsid w:val="00E76FE2"/>
    <w:rsid w:val="00E85398"/>
    <w:rsid w:val="00E857C8"/>
    <w:rsid w:val="00E90835"/>
    <w:rsid w:val="00E91876"/>
    <w:rsid w:val="00E91A39"/>
    <w:rsid w:val="00E9241A"/>
    <w:rsid w:val="00E9379D"/>
    <w:rsid w:val="00E94525"/>
    <w:rsid w:val="00E966F7"/>
    <w:rsid w:val="00E97B6B"/>
    <w:rsid w:val="00EA03FF"/>
    <w:rsid w:val="00EA1577"/>
    <w:rsid w:val="00EA51B0"/>
    <w:rsid w:val="00EB335D"/>
    <w:rsid w:val="00EB5712"/>
    <w:rsid w:val="00EB5C90"/>
    <w:rsid w:val="00EB77FC"/>
    <w:rsid w:val="00EC0785"/>
    <w:rsid w:val="00EC207A"/>
    <w:rsid w:val="00ED002B"/>
    <w:rsid w:val="00ED045C"/>
    <w:rsid w:val="00ED04C4"/>
    <w:rsid w:val="00ED2BA7"/>
    <w:rsid w:val="00ED2C29"/>
    <w:rsid w:val="00ED307D"/>
    <w:rsid w:val="00ED5FE4"/>
    <w:rsid w:val="00EE0549"/>
    <w:rsid w:val="00EE08F1"/>
    <w:rsid w:val="00EE1EC5"/>
    <w:rsid w:val="00EE27F6"/>
    <w:rsid w:val="00EE532E"/>
    <w:rsid w:val="00EE7DA1"/>
    <w:rsid w:val="00EF253F"/>
    <w:rsid w:val="00EF2F13"/>
    <w:rsid w:val="00EF3F67"/>
    <w:rsid w:val="00F0240C"/>
    <w:rsid w:val="00F02640"/>
    <w:rsid w:val="00F02A4C"/>
    <w:rsid w:val="00F02C42"/>
    <w:rsid w:val="00F03708"/>
    <w:rsid w:val="00F03A18"/>
    <w:rsid w:val="00F12436"/>
    <w:rsid w:val="00F16C5C"/>
    <w:rsid w:val="00F207D0"/>
    <w:rsid w:val="00F20ED0"/>
    <w:rsid w:val="00F21395"/>
    <w:rsid w:val="00F227E0"/>
    <w:rsid w:val="00F24CBD"/>
    <w:rsid w:val="00F261CE"/>
    <w:rsid w:val="00F277B7"/>
    <w:rsid w:val="00F27D26"/>
    <w:rsid w:val="00F328AA"/>
    <w:rsid w:val="00F35561"/>
    <w:rsid w:val="00F355AC"/>
    <w:rsid w:val="00F35E08"/>
    <w:rsid w:val="00F402C9"/>
    <w:rsid w:val="00F546F1"/>
    <w:rsid w:val="00F5512E"/>
    <w:rsid w:val="00F56B01"/>
    <w:rsid w:val="00F57AC7"/>
    <w:rsid w:val="00F6004E"/>
    <w:rsid w:val="00F609AC"/>
    <w:rsid w:val="00F64EB5"/>
    <w:rsid w:val="00F73B90"/>
    <w:rsid w:val="00F77C90"/>
    <w:rsid w:val="00F81166"/>
    <w:rsid w:val="00F82906"/>
    <w:rsid w:val="00F860B3"/>
    <w:rsid w:val="00F87497"/>
    <w:rsid w:val="00F8772B"/>
    <w:rsid w:val="00F933B4"/>
    <w:rsid w:val="00F97B4D"/>
    <w:rsid w:val="00FA1B5B"/>
    <w:rsid w:val="00FA1C85"/>
    <w:rsid w:val="00FA60A7"/>
    <w:rsid w:val="00FB07F2"/>
    <w:rsid w:val="00FB186C"/>
    <w:rsid w:val="00FB1E3E"/>
    <w:rsid w:val="00FB3425"/>
    <w:rsid w:val="00FB64E5"/>
    <w:rsid w:val="00FC1363"/>
    <w:rsid w:val="00FC190D"/>
    <w:rsid w:val="00FD4571"/>
    <w:rsid w:val="00FD58F3"/>
    <w:rsid w:val="00FD6025"/>
    <w:rsid w:val="00FD6E72"/>
    <w:rsid w:val="00FE17C8"/>
    <w:rsid w:val="00FE2066"/>
    <w:rsid w:val="00FE351B"/>
    <w:rsid w:val="00FE3CEB"/>
    <w:rsid w:val="00FE4000"/>
    <w:rsid w:val="00FE72A4"/>
    <w:rsid w:val="00FF38C1"/>
    <w:rsid w:val="00FF4D60"/>
    <w:rsid w:val="00FF5387"/>
    <w:rsid w:val="0318FB51"/>
    <w:rsid w:val="0575723C"/>
    <w:rsid w:val="069388BF"/>
    <w:rsid w:val="07E4E490"/>
    <w:rsid w:val="09F7A50E"/>
    <w:rsid w:val="0EE337EC"/>
    <w:rsid w:val="1598D94F"/>
    <w:rsid w:val="16F8DD8B"/>
    <w:rsid w:val="170555CA"/>
    <w:rsid w:val="17B40663"/>
    <w:rsid w:val="1884FF68"/>
    <w:rsid w:val="1A682505"/>
    <w:rsid w:val="1AB6A7A9"/>
    <w:rsid w:val="1BDF897D"/>
    <w:rsid w:val="1C327DB6"/>
    <w:rsid w:val="1D85A632"/>
    <w:rsid w:val="200F73D6"/>
    <w:rsid w:val="2326D8BF"/>
    <w:rsid w:val="24F259E0"/>
    <w:rsid w:val="2856F6F9"/>
    <w:rsid w:val="2F13EB66"/>
    <w:rsid w:val="305F411F"/>
    <w:rsid w:val="314418FF"/>
    <w:rsid w:val="34F2E56B"/>
    <w:rsid w:val="37F9FD16"/>
    <w:rsid w:val="3A9AF85E"/>
    <w:rsid w:val="3AAE6AEE"/>
    <w:rsid w:val="423B3D88"/>
    <w:rsid w:val="42803477"/>
    <w:rsid w:val="45AE8D0C"/>
    <w:rsid w:val="46F30A7A"/>
    <w:rsid w:val="474E0632"/>
    <w:rsid w:val="48E5C927"/>
    <w:rsid w:val="48F539B5"/>
    <w:rsid w:val="49CA7538"/>
    <w:rsid w:val="4A61739C"/>
    <w:rsid w:val="4AFCA355"/>
    <w:rsid w:val="4D040D0F"/>
    <w:rsid w:val="4E864CC3"/>
    <w:rsid w:val="53EE56CF"/>
    <w:rsid w:val="5844FB72"/>
    <w:rsid w:val="58FBEEE2"/>
    <w:rsid w:val="592DDCC2"/>
    <w:rsid w:val="59365C0C"/>
    <w:rsid w:val="5FAF6787"/>
    <w:rsid w:val="605497BF"/>
    <w:rsid w:val="64F65541"/>
    <w:rsid w:val="66B20B9A"/>
    <w:rsid w:val="68FA392C"/>
    <w:rsid w:val="6D4ECF07"/>
    <w:rsid w:val="6EA9E123"/>
    <w:rsid w:val="712A6CFB"/>
    <w:rsid w:val="71D0975C"/>
    <w:rsid w:val="72511E7F"/>
    <w:rsid w:val="72972380"/>
    <w:rsid w:val="74FFDEC0"/>
    <w:rsid w:val="762F3F14"/>
    <w:rsid w:val="771F9AB2"/>
    <w:rsid w:val="77BC88D4"/>
    <w:rsid w:val="7D76D831"/>
    <w:rsid w:val="7E8923D4"/>
    <w:rsid w:val="7F2F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0053EE0F"/>
  <w15:chartTrackingRefBased/>
  <w15:docId w15:val="{9F455FCB-A699-4D05-A51B-9F6E27372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E513F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41D54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F4140"/>
    <w:pPr>
      <w:spacing w:line="259" w:lineRule="auto"/>
      <w:outlineLvl w:val="9"/>
    </w:pPr>
    <w:rPr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AF414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124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12436"/>
    <w:pPr>
      <w:spacing w:after="100"/>
      <w:ind w:left="440"/>
    </w:pPr>
  </w:style>
  <w:style w:type="paragraph" w:customStyle="1" w:styleId="xmsonormal">
    <w:name w:val="x_msonormal"/>
    <w:basedOn w:val="Normal"/>
    <w:rsid w:val="0060593C"/>
    <w:rPr>
      <w:rFonts w:ascii="Calibri" w:hAnsi="Calibri" w:cs="Calibri"/>
    </w:rPr>
  </w:style>
  <w:style w:type="paragraph" w:customStyle="1" w:styleId="xmsolistparagraph">
    <w:name w:val="x_msolistparagraph"/>
    <w:basedOn w:val="Normal"/>
    <w:rsid w:val="0060593C"/>
    <w:pPr>
      <w:ind w:left="720"/>
    </w:pPr>
    <w:rPr>
      <w:rFonts w:ascii="Calibri" w:hAnsi="Calibri" w:cs="Calibri"/>
    </w:rPr>
  </w:style>
  <w:style w:type="character" w:customStyle="1" w:styleId="contentpasted1">
    <w:name w:val="contentpasted1"/>
    <w:basedOn w:val="DefaultParagraphFont"/>
    <w:rsid w:val="00330691"/>
  </w:style>
  <w:style w:type="character" w:styleId="UnresolvedMention">
    <w:name w:val="Unresolved Mention"/>
    <w:basedOn w:val="DefaultParagraphFont"/>
    <w:uiPriority w:val="99"/>
    <w:semiHidden/>
    <w:unhideWhenUsed/>
    <w:rsid w:val="0092168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E29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533D96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customStyle="1" w:styleId="paragraph">
    <w:name w:val="paragraph"/>
    <w:basedOn w:val="Normal"/>
    <w:rsid w:val="00C9302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93022"/>
  </w:style>
  <w:style w:type="character" w:customStyle="1" w:styleId="eop">
    <w:name w:val="eop"/>
    <w:basedOn w:val="DefaultParagraphFont"/>
    <w:rsid w:val="00C93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0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7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5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21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557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00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904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38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24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5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04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73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923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44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95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09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3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0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45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36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21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416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56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5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970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2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6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523846">
                                      <w:marLeft w:val="6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057712">
                                      <w:marLeft w:val="6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50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8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2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7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284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2284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2729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7724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97131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08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604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69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26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03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9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oneomnicom.sharepoint.com/sites/OMG-OneRollUpPlanit/_layouts/15/download.aspx?UniqueId=c1788dcc87b04aa6af15af38da6f3ff9&amp;e=FRajRg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omg-planit-master.auth.eu-west-1.amazoncognito.com/oauth2/token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onerollup.com/LivePivotsWebApi/api/v1/queries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onerollup.com/LivePivotsWebApi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ff.anderson\AppData\Roaming\Microsoft\Templates\Single%20spaced%20(blank)(7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cb2e5a9-4bf5-4169-81b2-59cd44156ae8">
      <Terms xmlns="http://schemas.microsoft.com/office/infopath/2007/PartnerControls"/>
    </lcf76f155ced4ddcb4097134ff3c332f>
    <TaxCatchAll xmlns="02d12187-754c-41a9-9e93-c3e1cfacc155" xsi:nil="true"/>
    <SharedWithUsers xmlns="95a905f7-60c4-42f7-823a-47f01f74c559">
      <UserInfo>
        <DisplayName>Jeff Anderson (Annalect)</DisplayName>
        <AccountId>10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75EE8A43417F4D9E2FDF0B5D31F36E" ma:contentTypeVersion="17" ma:contentTypeDescription="Create a new document." ma:contentTypeScope="" ma:versionID="7f471ab98123b6a606ae780976d1dae1">
  <xsd:schema xmlns:xsd="http://www.w3.org/2001/XMLSchema" xmlns:xs="http://www.w3.org/2001/XMLSchema" xmlns:p="http://schemas.microsoft.com/office/2006/metadata/properties" xmlns:ns2="2cb2e5a9-4bf5-4169-81b2-59cd44156ae8" xmlns:ns3="95a905f7-60c4-42f7-823a-47f01f74c559" xmlns:ns4="02d12187-754c-41a9-9e93-c3e1cfacc155" targetNamespace="http://schemas.microsoft.com/office/2006/metadata/properties" ma:root="true" ma:fieldsID="42c7fe2396a3112388909b8678692f33" ns2:_="" ns3:_="" ns4:_="">
    <xsd:import namespace="2cb2e5a9-4bf5-4169-81b2-59cd44156ae8"/>
    <xsd:import namespace="95a905f7-60c4-42f7-823a-47f01f74c559"/>
    <xsd:import namespace="02d12187-754c-41a9-9e93-c3e1cfacc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b2e5a9-4bf5-4169-81b2-59cd44156a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6a257fb-28f5-49c4-92c3-d49665e8e1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905f7-60c4-42f7-823a-47f01f74c55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d12187-754c-41a9-9e93-c3e1cfacc155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bf39e9ee-85ea-4d2a-acc2-b74759132941}" ma:internalName="TaxCatchAll" ma:showField="CatchAllData" ma:web="95a905f7-60c4-42f7-823a-47f01f74c5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DB1CC-CEFB-4E46-8174-1F0AA0D30B24}">
  <ds:schemaRefs>
    <ds:schemaRef ds:uri="02d12187-754c-41a9-9e93-c3e1cfacc155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95a905f7-60c4-42f7-823a-47f01f74c559"/>
    <ds:schemaRef ds:uri="http://purl.org/dc/terms/"/>
    <ds:schemaRef ds:uri="http://purl.org/dc/elements/1.1/"/>
    <ds:schemaRef ds:uri="2cb2e5a9-4bf5-4169-81b2-59cd44156ae8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9DA8E481-1CA2-4917-9856-63D853E66D9E}"/>
</file>

<file path=customXml/itemProps3.xml><?xml version="1.0" encoding="utf-8"?>
<ds:datastoreItem xmlns:ds="http://schemas.openxmlformats.org/officeDocument/2006/customXml" ds:itemID="{1F2B159D-3F4F-4A7F-9B70-CC140F02B26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4E9EF88-A62A-4AE2-B284-C986F7AE2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(blank)(7)</Template>
  <TotalTime>28</TotalTime>
  <Pages>2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Links>
    <vt:vector size="126" baseType="variant">
      <vt:variant>
        <vt:i4>3866624</vt:i4>
      </vt:variant>
      <vt:variant>
        <vt:i4>120</vt:i4>
      </vt:variant>
      <vt:variant>
        <vt:i4>0</vt:i4>
      </vt:variant>
      <vt:variant>
        <vt:i4>5</vt:i4>
      </vt:variant>
      <vt:variant>
        <vt:lpwstr>mailto:support@annalect.com</vt:lpwstr>
      </vt:variant>
      <vt:variant>
        <vt:lpwstr/>
      </vt:variant>
      <vt:variant>
        <vt:i4>983110</vt:i4>
      </vt:variant>
      <vt:variant>
        <vt:i4>117</vt:i4>
      </vt:variant>
      <vt:variant>
        <vt:i4>0</vt:i4>
      </vt:variant>
      <vt:variant>
        <vt:i4>5</vt:i4>
      </vt:variant>
      <vt:variant>
        <vt:lpwstr>https://annalect.atlassian.net/servicedesk/customer/portal/1/group/260/create/948</vt:lpwstr>
      </vt:variant>
      <vt:variant>
        <vt:lpwstr/>
      </vt:variant>
      <vt:variant>
        <vt:i4>1703995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_Toc121234893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_Toc121234892</vt:lpwstr>
      </vt:variant>
      <vt:variant>
        <vt:i4>1703995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_Toc121234891</vt:lpwstr>
      </vt:variant>
      <vt:variant>
        <vt:i4>1703995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_Toc121234890</vt:lpwstr>
      </vt:variant>
      <vt:variant>
        <vt:i4>1769531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_Toc121234889</vt:lpwstr>
      </vt:variant>
      <vt:variant>
        <vt:i4>1769531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_Toc121234888</vt:lpwstr>
      </vt:variant>
      <vt:variant>
        <vt:i4>1769531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_Toc121234887</vt:lpwstr>
      </vt:variant>
      <vt:variant>
        <vt:i4>1769531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_Toc121234886</vt:lpwstr>
      </vt:variant>
      <vt:variant>
        <vt:i4>1769531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_Toc121234885</vt:lpwstr>
      </vt:variant>
      <vt:variant>
        <vt:i4>1769531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_Toc121234884</vt:lpwstr>
      </vt:variant>
      <vt:variant>
        <vt:i4>1769531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_Toc121234883</vt:lpwstr>
      </vt:variant>
      <vt:variant>
        <vt:i4>1769531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_Toc121234882</vt:lpwstr>
      </vt:variant>
      <vt:variant>
        <vt:i4>1769531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_Toc121234881</vt:lpwstr>
      </vt:variant>
      <vt:variant>
        <vt:i4>1769531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_Toc121234880</vt:lpwstr>
      </vt:variant>
      <vt:variant>
        <vt:i4>1310779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_Toc121234879</vt:lpwstr>
      </vt:variant>
      <vt:variant>
        <vt:i4>1310779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_Toc121234878</vt:lpwstr>
      </vt:variant>
      <vt:variant>
        <vt:i4>1310779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_Toc121234877</vt:lpwstr>
      </vt:variant>
      <vt:variant>
        <vt:i4>1310779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_Toc121234876</vt:lpwstr>
      </vt:variant>
      <vt:variant>
        <vt:i4>1310779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_Toc121234875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Anderson</dc:creator>
  <cp:keywords/>
  <dc:description/>
  <cp:lastModifiedBy>Jeff Anderson (Annalect)</cp:lastModifiedBy>
  <cp:revision>17</cp:revision>
  <dcterms:created xsi:type="dcterms:W3CDTF">2023-06-13T02:10:00Z</dcterms:created>
  <dcterms:modified xsi:type="dcterms:W3CDTF">2023-06-29T14:36:00Z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0x010100AE75EE8A43417F4D9E2FDF0B5D31F36E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MediaServiceImageTags">
    <vt:lpwstr/>
  </property>
  <property fmtid="{D5CDD505-2E9C-101B-9397-08002B2CF9AE}" pid="9" name="GrammarlyDocumentId">
    <vt:lpwstr>2293e724d1c32aee23fcad120b6e255c4e541693f9029b1f638faa21610354b2</vt:lpwstr>
  </property>
</Properties>
</file>